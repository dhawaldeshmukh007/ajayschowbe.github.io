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documentparent-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/>
      </w:tblPr>
      <w:tblGrid>
        <w:gridCol w:w="700"/>
        <w:gridCol w:w="3360"/>
        <w:gridCol w:w="400"/>
        <w:gridCol w:w="6686"/>
        <w:gridCol w:w="760"/>
      </w:tblGrid>
      <w:tr w:rsidR="00EF1656">
        <w:trPr>
          <w:trHeight w:val="16118"/>
          <w:tblCellSpacing w:w="0" w:type="dxa"/>
        </w:trPr>
        <w:tc>
          <w:tcPr>
            <w:tcW w:w="70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EF1656" w:rsidRDefault="00EF1656">
            <w:pPr>
              <w:rPr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 w:rsidRPr="00EF1656"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margin-left:0;margin-top:0;width:595.3pt;height:110.5pt;z-index:-251658240;mso-position-horizontal-relative:page;mso-position-vertical-relative:page" o:allowincell="f" fillcolor="#99c4be" strokecolor="#99c4be">
                  <w10:wrap anchorx="page" anchory="page"/>
                </v:shape>
              </w:pict>
            </w:r>
          </w:p>
        </w:tc>
        <w:tc>
          <w:tcPr>
            <w:tcW w:w="3360" w:type="dxa"/>
            <w:shd w:val="clear" w:color="auto" w:fill="404040"/>
            <w:tcMar>
              <w:top w:w="400" w:type="dxa"/>
              <w:left w:w="180" w:type="dxa"/>
              <w:bottom w:w="300" w:type="dxa"/>
              <w:right w:w="180" w:type="dxa"/>
            </w:tcMar>
            <w:hideMark/>
          </w:tcPr>
          <w:p w:rsidR="00EF1656" w:rsidRDefault="00EF1656">
            <w:pPr>
              <w:pStyle w:val="div"/>
              <w:pBdr>
                <w:right w:val="none" w:sz="0" w:space="5" w:color="auto"/>
              </w:pBdr>
              <w:spacing w:line="20" w:lineRule="atLeast"/>
              <w:ind w:left="180" w:right="280"/>
              <w:jc w:val="center"/>
              <w:rPr>
                <w:rStyle w:val="documentparent-containerleft-box"/>
                <w:rFonts w:ascii="Source Sans Pro" w:eastAsia="Source Sans Pro" w:hAnsi="Source Sans Pro" w:cs="Source Sans Pro"/>
                <w:sz w:val="2"/>
                <w:szCs w:val="2"/>
                <w:shd w:val="clear" w:color="auto" w:fill="auto"/>
              </w:rPr>
            </w:pPr>
            <w:r w:rsidRPr="00EF1656">
              <w:pict>
                <v:oval id="_x0000_s1026" style="position:absolute;left:0;text-align:left;margin-left:22pt;margin-top:29.5pt;width:106pt;height:106pt;z-index:251659264;mso-position-horizontal-relative:text;mso-position-vertical-relative:text" strokecolor="white" strokeweight="1pt"/>
              </w:pict>
            </w:r>
            <w:r w:rsidRPr="00EF1656">
              <w:pict>
                <v:oval id="_x0000_s1027" style="position:absolute;left:0;text-align:left;margin-left:22.5pt;margin-top:30pt;width:105pt;height:105pt;z-index:251660288;mso-position-horizontal-relative:text;mso-position-vertical-relative:text" stroked="f" strokecolor="this">
                  <v:fill r:id="rId7" o:title="" type="frame"/>
                </v:oval>
              </w:pict>
            </w:r>
          </w:p>
          <w:p w:rsidR="00EF1656" w:rsidRDefault="001B26CB">
            <w:pPr>
              <w:pStyle w:val="documentleft-boxpict-secsectionsectiontitle"/>
              <w:pBdr>
                <w:top w:val="none" w:sz="0" w:space="20" w:color="auto"/>
                <w:right w:val="none" w:sz="0" w:space="5" w:color="auto"/>
              </w:pBdr>
              <w:spacing w:before="2960" w:line="20" w:lineRule="atLeast"/>
              <w:ind w:left="180" w:right="280"/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sz w:val="2"/>
                <w:szCs w:val="2"/>
                <w:shd w:val="clear" w:color="auto" w:fill="auto"/>
              </w:rPr>
            </w:pPr>
            <w:r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sz w:val="2"/>
                <w:szCs w:val="2"/>
                <w:shd w:val="clear" w:color="auto" w:fill="auto"/>
              </w:rPr>
              <w:t> </w:t>
            </w:r>
          </w:p>
          <w:p w:rsidR="00EF1656" w:rsidRDefault="001B26CB">
            <w:pPr>
              <w:pStyle w:val="documentsection-cntcicon-rownth-child1icon-svg"/>
              <w:spacing w:after="60" w:line="260" w:lineRule="atLeast"/>
              <w:ind w:left="180" w:right="280"/>
              <w:jc w:val="center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noProof/>
                <w:sz w:val="20"/>
                <w:szCs w:val="20"/>
                <w:shd w:val="clear" w:color="auto" w:fill="auto"/>
                <w:lang w:val="en-GB" w:eastAsia="en-GB"/>
              </w:rPr>
              <w:drawing>
                <wp:inline distT="0" distB="0" distL="0" distR="0">
                  <wp:extent cx="178201" cy="178306"/>
                  <wp:effectExtent l="0" t="0" r="0" b="0"/>
                  <wp:docPr id="100003" name="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1" cy="178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F1656" w:rsidRDefault="001B26CB">
            <w:pPr>
              <w:pStyle w:val="documenticon-rowico-txt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ajay650757@gmail.com</w:t>
            </w:r>
          </w:p>
          <w:p w:rsidR="00EF1656" w:rsidRDefault="001B26CB">
            <w:pPr>
              <w:pStyle w:val="documenticon-rowicon-svg"/>
              <w:spacing w:before="300" w:after="6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noProof/>
                <w:sz w:val="20"/>
                <w:szCs w:val="20"/>
                <w:shd w:val="clear" w:color="auto" w:fill="auto"/>
                <w:lang w:val="en-GB" w:eastAsia="en-GB"/>
              </w:rPr>
              <w:drawing>
                <wp:inline distT="0" distB="0" distL="0" distR="0">
                  <wp:extent cx="178201" cy="178306"/>
                  <wp:effectExtent l="0" t="0" r="0" b="0"/>
                  <wp:docPr id="100005" name="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1" cy="178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F1656" w:rsidRDefault="001B26CB">
            <w:pPr>
              <w:pStyle w:val="documenticon-rowico-txt"/>
              <w:spacing w:line="260" w:lineRule="atLeast"/>
              <w:ind w:left="180" w:right="280"/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 xml:space="preserve">+91-9860203952 </w:t>
            </w:r>
          </w:p>
          <w:p w:rsidR="00E320A1" w:rsidRPr="00E320A1" w:rsidRDefault="00E320A1">
            <w:pPr>
              <w:pStyle w:val="documenticon-rowico-txt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 w:rsidRPr="00E320A1"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+91-7620889664</w:t>
            </w:r>
          </w:p>
          <w:p w:rsidR="00EF1656" w:rsidRDefault="001B26CB">
            <w:pPr>
              <w:pStyle w:val="documenticon-rowicon-svg"/>
              <w:spacing w:before="300" w:after="6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noProof/>
                <w:sz w:val="20"/>
                <w:szCs w:val="20"/>
                <w:shd w:val="clear" w:color="auto" w:fill="auto"/>
                <w:lang w:val="en-GB" w:eastAsia="en-GB"/>
              </w:rPr>
              <w:drawing>
                <wp:inline distT="0" distB="0" distL="0" distR="0">
                  <wp:extent cx="178201" cy="178306"/>
                  <wp:effectExtent l="0" t="0" r="0" b="0"/>
                  <wp:docPr id="100007" name="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1" cy="178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F1656" w:rsidRDefault="001B26CB">
            <w:pPr>
              <w:pStyle w:val="documenticon-rowzipsuffix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Plot No.107,Flat No.302,Narayan Apartment,Near N.I.T.Garden,Abhyankar Nagar,Nagpur, IN 440010</w:t>
            </w:r>
          </w:p>
          <w:p w:rsidR="00EF1656" w:rsidRDefault="001B26CB">
            <w:pPr>
              <w:pStyle w:val="documenticon-rowzipprefix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vanish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vanish/>
                <w:color w:val="FFFFFF"/>
                <w:sz w:val="20"/>
                <w:szCs w:val="20"/>
              </w:rPr>
              <w:t>Plot No.107,Flat No.302,Narayan Apartment,Near N.I.T.Garden,Abhyankar Nagar,Nagpur, IN 440010</w:t>
            </w:r>
          </w:p>
          <w:p w:rsidR="00EF1656" w:rsidRDefault="001B26CB">
            <w:pPr>
              <w:pStyle w:val="documentsection-cntcuser-detailicon-rownth-child1icon-svg"/>
              <w:spacing w:before="300" w:after="60" w:line="260" w:lineRule="atLeast"/>
              <w:ind w:left="180" w:right="280"/>
              <w:jc w:val="center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noProof/>
                <w:sz w:val="20"/>
                <w:szCs w:val="20"/>
                <w:shd w:val="clear" w:color="auto" w:fill="auto"/>
                <w:lang w:val="en-GB" w:eastAsia="en-GB"/>
              </w:rPr>
              <w:drawing>
                <wp:inline distT="0" distB="0" distL="0" distR="0">
                  <wp:extent cx="178201" cy="178306"/>
                  <wp:effectExtent l="0" t="0" r="0" b="0"/>
                  <wp:docPr id="100009" name="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1" cy="178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F1656" w:rsidRDefault="00EF1656">
            <w:pPr>
              <w:pStyle w:val="documentpaddedline"/>
              <w:spacing w:line="260" w:lineRule="atLeast"/>
              <w:ind w:left="180" w:right="280"/>
              <w:jc w:val="center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hyperlink r:id="rId12" w:history="1">
              <w:r w:rsidR="001B26CB">
                <w:rPr>
                  <w:rStyle w:val="addressa"/>
                  <w:rFonts w:ascii="Source Sans Pro" w:eastAsia="Source Sans Pro" w:hAnsi="Source Sans Pro" w:cs="Source Sans Pro"/>
                  <w:sz w:val="20"/>
                  <w:szCs w:val="20"/>
                  <w:u w:val="single" w:color="FFFFFF"/>
                </w:rPr>
                <w:t>Bold Profile</w:t>
              </w:r>
            </w:hyperlink>
          </w:p>
          <w:p w:rsidR="00EF1656" w:rsidRDefault="001B26CB">
            <w:pPr>
              <w:pStyle w:val="documentparent-containerleft-boxsection-cntccntcMarginBottom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hd w:val="clear" w:color="auto" w:fill="auto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shd w:val="clear" w:color="auto" w:fill="auto"/>
              </w:rPr>
              <w:t> </w:t>
            </w:r>
          </w:p>
          <w:p w:rsidR="00EF1656" w:rsidRDefault="001B26CB">
            <w:pPr>
              <w:pStyle w:val="documentleft-boxheadingsectiontitle"/>
              <w:pBdr>
                <w:top w:val="single" w:sz="8" w:space="20" w:color="FFFFFF"/>
              </w:pBdr>
              <w:spacing w:after="200" w:line="300" w:lineRule="atLeast"/>
              <w:ind w:left="180" w:right="280"/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shd w:val="clear" w:color="auto" w:fill="auto"/>
              </w:rPr>
            </w:pPr>
            <w:r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shd w:val="clear" w:color="auto" w:fill="auto"/>
              </w:rPr>
              <w:t>Education</w:t>
            </w:r>
          </w:p>
          <w:p w:rsidR="00EF1656" w:rsidRDefault="001B26CB">
            <w:pPr>
              <w:pStyle w:val="documenteducationparagraphspacing"/>
              <w:spacing w:line="20" w:lineRule="exac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hd w:val="clear" w:color="auto" w:fill="auto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shd w:val="clear" w:color="auto" w:fill="auto"/>
              </w:rPr>
              <w:t> </w:t>
            </w:r>
          </w:p>
          <w:p w:rsidR="00EF1656" w:rsidRDefault="001B26CB">
            <w:pPr>
              <w:pStyle w:val="documentpaddedline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Master of Philosophy (M.Phil), Mathematics</w:t>
            </w:r>
          </w:p>
          <w:p w:rsidR="00EF1656" w:rsidRDefault="001B26CB">
            <w:pPr>
              <w:pStyle w:val="documentpaddedline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documenttxt-bold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Periyar University</w:t>
            </w: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, Salem, Tamilnadu, India</w:t>
            </w:r>
          </w:p>
          <w:p w:rsidR="00EF1656" w:rsidRDefault="001B26CB">
            <w:pPr>
              <w:pStyle w:val="documentpaddedline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January 2009</w:t>
            </w:r>
            <w:r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  <w:t xml:space="preserve"> </w:t>
            </w:r>
          </w:p>
          <w:p w:rsidR="00EF1656" w:rsidRDefault="001B26CB">
            <w:pPr>
              <w:pStyle w:val="p"/>
              <w:spacing w:line="260" w:lineRule="atLeast"/>
              <w:ind w:left="180" w:right="280"/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GPA: First Class</w:t>
            </w:r>
          </w:p>
          <w:p w:rsidR="00EF1656" w:rsidRDefault="001B26CB">
            <w:pPr>
              <w:pStyle w:val="documenteducationparagraphspacing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hd w:val="clear" w:color="auto" w:fill="auto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shd w:val="clear" w:color="auto" w:fill="auto"/>
              </w:rPr>
              <w:t> </w:t>
            </w:r>
          </w:p>
          <w:p w:rsidR="00EF1656" w:rsidRDefault="001B26CB">
            <w:pPr>
              <w:pStyle w:val="documentpaddedline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Bachelor of Legislative Law (LL.B.)</w:t>
            </w:r>
            <w:r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  <w:t xml:space="preserve"> </w:t>
            </w:r>
          </w:p>
          <w:p w:rsidR="00EF1656" w:rsidRDefault="001B26CB">
            <w:pPr>
              <w:pStyle w:val="documentpaddedline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documenttxt-bold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 xml:space="preserve">Sant </w:t>
            </w:r>
            <w:r>
              <w:rPr>
                <w:rStyle w:val="documenttxt-bold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Gadgebaba University</w:t>
            </w: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, Amravati, M.S., India</w:t>
            </w:r>
          </w:p>
          <w:p w:rsidR="00EF1656" w:rsidRDefault="001B26CB">
            <w:pPr>
              <w:pStyle w:val="documentpaddedline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January 1998</w:t>
            </w:r>
            <w:r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  <w:t xml:space="preserve"> </w:t>
            </w:r>
          </w:p>
          <w:p w:rsidR="00EF1656" w:rsidRDefault="001B26CB">
            <w:pPr>
              <w:spacing w:line="260" w:lineRule="atLeast"/>
              <w:ind w:left="180" w:right="280"/>
              <w:textAlignment w:val="auto"/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GPA: Grade A+</w:t>
            </w:r>
          </w:p>
          <w:p w:rsidR="00EF1656" w:rsidRDefault="001B26CB">
            <w:pPr>
              <w:pStyle w:val="documenteducationparagraphspacing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hd w:val="clear" w:color="auto" w:fill="auto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shd w:val="clear" w:color="auto" w:fill="auto"/>
              </w:rPr>
              <w:t> </w:t>
            </w:r>
          </w:p>
          <w:p w:rsidR="00EF1656" w:rsidRDefault="001B26CB">
            <w:pPr>
              <w:pStyle w:val="documentpaddedline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Bachelor of Education (B.Ed.), Maths &amp; Physics</w:t>
            </w:r>
          </w:p>
          <w:p w:rsidR="00EF1656" w:rsidRDefault="001B26CB">
            <w:pPr>
              <w:pStyle w:val="documentpaddedline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documenttxt-bold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Sant Tukdoji Maharaj University</w:t>
            </w: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, Nagpur, M.S., India</w:t>
            </w:r>
          </w:p>
          <w:p w:rsidR="00EF1656" w:rsidRDefault="001B26CB">
            <w:pPr>
              <w:pStyle w:val="documentpaddedline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January 1997</w:t>
            </w:r>
            <w:r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  <w:t xml:space="preserve"> </w:t>
            </w:r>
          </w:p>
          <w:p w:rsidR="00EF1656" w:rsidRDefault="001B26CB">
            <w:pPr>
              <w:spacing w:line="260" w:lineRule="atLeast"/>
              <w:ind w:left="180" w:right="280"/>
              <w:textAlignment w:val="auto"/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GPA: Grade B+</w:t>
            </w:r>
          </w:p>
          <w:p w:rsidR="00EF1656" w:rsidRDefault="001B26CB">
            <w:pPr>
              <w:pStyle w:val="documenteducationparagraphspacing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hd w:val="clear" w:color="auto" w:fill="auto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shd w:val="clear" w:color="auto" w:fill="auto"/>
              </w:rPr>
              <w:t> </w:t>
            </w:r>
          </w:p>
          <w:p w:rsidR="00EF1656" w:rsidRDefault="001B26CB">
            <w:pPr>
              <w:pStyle w:val="documentpaddedline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Bachelor of Arts (B.A.), English Literature</w:t>
            </w:r>
          </w:p>
          <w:p w:rsidR="00EF1656" w:rsidRDefault="001B26CB">
            <w:pPr>
              <w:pStyle w:val="documentpaddedline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documenttxt-bold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 xml:space="preserve">Sant </w:t>
            </w:r>
            <w:r>
              <w:rPr>
                <w:rStyle w:val="documenttxt-bold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Gadgebaba University</w:t>
            </w: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, Amravati, M.S., India</w:t>
            </w:r>
          </w:p>
          <w:p w:rsidR="00EF1656" w:rsidRDefault="001B26CB">
            <w:pPr>
              <w:pStyle w:val="documentpaddedline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lastRenderedPageBreak/>
              <w:t>January 1996</w:t>
            </w:r>
            <w:r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  <w:t xml:space="preserve"> </w:t>
            </w:r>
          </w:p>
          <w:p w:rsidR="00EF1656" w:rsidRDefault="001B26CB">
            <w:pPr>
              <w:pStyle w:val="p"/>
              <w:spacing w:line="260" w:lineRule="atLeast"/>
              <w:ind w:left="180" w:right="280"/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 xml:space="preserve">GPA: Grade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FFFFFF"/>
                <w:sz w:val="20"/>
                <w:szCs w:val="20"/>
              </w:rPr>
              <w:t>B</w:t>
            </w: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+</w:t>
            </w:r>
          </w:p>
          <w:p w:rsidR="00EF1656" w:rsidRDefault="001B26CB">
            <w:pPr>
              <w:pStyle w:val="documenteducationparagraphspacing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hd w:val="clear" w:color="auto" w:fill="auto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shd w:val="clear" w:color="auto" w:fill="auto"/>
              </w:rPr>
              <w:t> </w:t>
            </w:r>
          </w:p>
          <w:p w:rsidR="00EF1656" w:rsidRDefault="001B26CB">
            <w:pPr>
              <w:pStyle w:val="documentpaddedline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Master of Science (M.Sc.), Mathematics</w:t>
            </w:r>
          </w:p>
          <w:p w:rsidR="00EF1656" w:rsidRDefault="001B26CB">
            <w:pPr>
              <w:pStyle w:val="documentpaddedline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documenttxt-bold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Sant Gadgebaba University</w:t>
            </w: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, Amravati, M.S., India</w:t>
            </w:r>
          </w:p>
          <w:p w:rsidR="00EF1656" w:rsidRDefault="001B26CB">
            <w:pPr>
              <w:pStyle w:val="documentpaddedline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January 1995</w:t>
            </w:r>
            <w:r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  <w:t xml:space="preserve"> </w:t>
            </w:r>
          </w:p>
          <w:p w:rsidR="00EF1656" w:rsidRDefault="001B26CB">
            <w:pPr>
              <w:spacing w:line="260" w:lineRule="atLeast"/>
              <w:ind w:left="180" w:right="280"/>
              <w:textAlignment w:val="auto"/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GPA: Grade B+</w:t>
            </w:r>
          </w:p>
          <w:p w:rsidR="00EF1656" w:rsidRDefault="001B26CB">
            <w:pPr>
              <w:pStyle w:val="documenteducationparagraphspacing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hd w:val="clear" w:color="auto" w:fill="auto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shd w:val="clear" w:color="auto" w:fill="auto"/>
              </w:rPr>
              <w:t> </w:t>
            </w:r>
          </w:p>
          <w:p w:rsidR="00EF1656" w:rsidRDefault="001B26CB">
            <w:pPr>
              <w:pStyle w:val="documentpaddedline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Bachelor B.Sc., English, Physics Chemistry, Maths</w:t>
            </w:r>
          </w:p>
          <w:p w:rsidR="00EF1656" w:rsidRDefault="001B26CB">
            <w:pPr>
              <w:pStyle w:val="documentpaddedline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documenttxt-bold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Sant Gadgebaba</w:t>
            </w:r>
            <w:r>
              <w:rPr>
                <w:rStyle w:val="documenttxt-bold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 xml:space="preserve"> University</w:t>
            </w: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, Amravati, M.S., India</w:t>
            </w:r>
          </w:p>
          <w:p w:rsidR="00EF1656" w:rsidRDefault="001B26CB">
            <w:pPr>
              <w:pStyle w:val="documentpaddedline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January 1991</w:t>
            </w:r>
            <w:r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  <w:t xml:space="preserve"> </w:t>
            </w:r>
          </w:p>
          <w:p w:rsidR="00EF1656" w:rsidRDefault="001B26CB">
            <w:pPr>
              <w:spacing w:line="260" w:lineRule="atLeast"/>
              <w:ind w:left="180" w:right="280"/>
              <w:textAlignment w:val="auto"/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GPA: Grade B+</w:t>
            </w:r>
          </w:p>
          <w:p w:rsidR="00EF1656" w:rsidRDefault="001B26CB">
            <w:pPr>
              <w:pStyle w:val="div"/>
              <w:spacing w:line="400" w:lineRule="exac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  <w:t> </w:t>
            </w:r>
          </w:p>
          <w:p w:rsidR="00EF1656" w:rsidRDefault="001B26CB">
            <w:pPr>
              <w:pStyle w:val="documentleft-boxheadingsectiontitle"/>
              <w:pBdr>
                <w:top w:val="single" w:sz="8" w:space="20" w:color="FFFFFF"/>
              </w:pBdr>
              <w:spacing w:after="200" w:line="300" w:lineRule="atLeast"/>
              <w:ind w:left="180" w:right="280"/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shd w:val="clear" w:color="auto" w:fill="auto"/>
              </w:rPr>
            </w:pPr>
            <w:r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shd w:val="clear" w:color="auto" w:fill="auto"/>
              </w:rPr>
              <w:t>Personal Details</w:t>
            </w:r>
          </w:p>
          <w:p w:rsidR="00EF1656" w:rsidRDefault="001B26CB">
            <w:pPr>
              <w:pStyle w:val="div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FFFFFF"/>
                <w:sz w:val="20"/>
                <w:szCs w:val="20"/>
              </w:rPr>
              <w:t>Date of Birth</w:t>
            </w:r>
            <w:r>
              <w:rPr>
                <w:rStyle w:val="documentbeforecolonspace"/>
                <w:rFonts w:ascii="Source Sans Pro" w:eastAsia="Source Sans Pro" w:hAnsi="Source Sans Pro" w:cs="Source Sans Pro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FFFFFF"/>
                <w:sz w:val="20"/>
                <w:szCs w:val="20"/>
              </w:rPr>
              <w:t xml:space="preserve">: </w:t>
            </w: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28/09/1969</w:t>
            </w:r>
          </w:p>
          <w:p w:rsidR="00EF1656" w:rsidRDefault="001B26CB">
            <w:pPr>
              <w:pStyle w:val="div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FFFFFF"/>
                <w:sz w:val="20"/>
                <w:szCs w:val="20"/>
              </w:rPr>
              <w:t>Marital Status</w:t>
            </w:r>
            <w:r>
              <w:rPr>
                <w:rStyle w:val="documentbeforecolonspace"/>
                <w:rFonts w:ascii="Source Sans Pro" w:eastAsia="Source Sans Pro" w:hAnsi="Source Sans Pro" w:cs="Source Sans Pro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FFFFFF"/>
                <w:sz w:val="20"/>
                <w:szCs w:val="20"/>
              </w:rPr>
              <w:t xml:space="preserve">: </w:t>
            </w: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Married</w:t>
            </w:r>
          </w:p>
          <w:p w:rsidR="00EF1656" w:rsidRDefault="001B26CB">
            <w:pPr>
              <w:pStyle w:val="div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FFFFFF"/>
                <w:sz w:val="20"/>
                <w:szCs w:val="20"/>
              </w:rPr>
              <w:t>Gender</w:t>
            </w:r>
            <w:r>
              <w:rPr>
                <w:rStyle w:val="documentbeforecolonspace"/>
                <w:rFonts w:ascii="Source Sans Pro" w:eastAsia="Source Sans Pro" w:hAnsi="Source Sans Pro" w:cs="Source Sans Pro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FFFFFF"/>
                <w:sz w:val="20"/>
                <w:szCs w:val="20"/>
              </w:rPr>
              <w:t xml:space="preserve">: </w:t>
            </w: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Male</w:t>
            </w:r>
          </w:p>
          <w:p w:rsidR="00EF1656" w:rsidRDefault="001B26CB">
            <w:pPr>
              <w:pStyle w:val="div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FFFFFF"/>
                <w:sz w:val="20"/>
                <w:szCs w:val="20"/>
              </w:rPr>
              <w:t>Religion</w:t>
            </w:r>
            <w:r>
              <w:rPr>
                <w:rStyle w:val="documentbeforecolonspace"/>
                <w:rFonts w:ascii="Source Sans Pro" w:eastAsia="Source Sans Pro" w:hAnsi="Source Sans Pro" w:cs="Source Sans Pro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FFFFFF"/>
                <w:sz w:val="20"/>
                <w:szCs w:val="20"/>
              </w:rPr>
              <w:t xml:space="preserve">: </w:t>
            </w: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Hindu</w:t>
            </w:r>
          </w:p>
          <w:p w:rsidR="00EF1656" w:rsidRDefault="001B26CB">
            <w:pPr>
              <w:pStyle w:val="div"/>
              <w:spacing w:after="40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FFFFFF"/>
                <w:sz w:val="20"/>
                <w:szCs w:val="20"/>
              </w:rPr>
              <w:t>Passport</w:t>
            </w:r>
            <w:r>
              <w:rPr>
                <w:rStyle w:val="documentbeforecolonspace"/>
                <w:rFonts w:ascii="Source Sans Pro" w:eastAsia="Source Sans Pro" w:hAnsi="Source Sans Pro" w:cs="Source Sans Pro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FFFFFF"/>
                <w:sz w:val="20"/>
                <w:szCs w:val="20"/>
              </w:rPr>
              <w:t xml:space="preserve">: </w:t>
            </w: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R7807423</w:t>
            </w:r>
          </w:p>
          <w:p w:rsidR="00EF1656" w:rsidRDefault="001B26CB">
            <w:pPr>
              <w:pStyle w:val="documentleft-boxheadingsectiontitle"/>
              <w:pBdr>
                <w:top w:val="single" w:sz="8" w:space="20" w:color="FFFFFF"/>
              </w:pBdr>
              <w:spacing w:after="200" w:line="300" w:lineRule="atLeast"/>
              <w:ind w:left="180" w:right="280"/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shd w:val="clear" w:color="auto" w:fill="auto"/>
              </w:rPr>
            </w:pPr>
            <w:r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shd w:val="clear" w:color="auto" w:fill="auto"/>
              </w:rPr>
              <w:t>Languages</w:t>
            </w:r>
          </w:p>
          <w:p w:rsidR="00EF1656" w:rsidRDefault="001B26CB">
            <w:pPr>
              <w:pStyle w:val="div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documentsectionlang-seclnggparatableparagraphnotnativeLangParafieldfieldFRFM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English, Hindi &amp; Marathi</w:t>
            </w:r>
            <w:r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  <w:t xml:space="preserve"> </w:t>
            </w:r>
          </w:p>
          <w:p w:rsidR="00EF1656" w:rsidRDefault="001B26CB">
            <w:pPr>
              <w:pStyle w:val="documentemptydiv"/>
              <w:spacing w:after="400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hd w:val="clear" w:color="auto" w:fill="auto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shd w:val="clear" w:color="auto" w:fill="auto"/>
              </w:rPr>
              <w:t> </w:t>
            </w:r>
          </w:p>
          <w:p w:rsidR="00EF1656" w:rsidRDefault="00EF1656">
            <w:pPr>
              <w:pStyle w:val="documentparent-containerleft-boxParagraph"/>
              <w:pBdr>
                <w:top w:val="none" w:sz="0" w:space="0" w:color="auto"/>
                <w:left w:val="none" w:sz="0" w:space="0" w:color="auto"/>
                <w:right w:val="none" w:sz="0" w:space="0" w:color="auto"/>
              </w:pBdr>
              <w:shd w:val="clear" w:color="auto" w:fill="auto"/>
              <w:spacing w:line="20" w:lineRule="atLeast"/>
              <w:ind w:left="180" w:right="180"/>
              <w:textAlignment w:val="auto"/>
              <w:rPr>
                <w:rStyle w:val="documentparent-containerleft-box"/>
                <w:rFonts w:ascii="Source Sans Pro" w:eastAsia="Source Sans Pro" w:hAnsi="Source Sans Pro" w:cs="Source Sans Pro"/>
                <w:sz w:val="2"/>
                <w:szCs w:val="2"/>
                <w:shd w:val="clear" w:color="auto" w:fill="auto"/>
              </w:rPr>
            </w:pPr>
          </w:p>
        </w:tc>
        <w:tc>
          <w:tcPr>
            <w:tcW w:w="40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EF1656" w:rsidRDefault="00EF1656">
            <w:pPr>
              <w:pStyle w:val="documentparent-containerleft-boxParagraph"/>
              <w:pBdr>
                <w:top w:val="none" w:sz="0" w:space="0" w:color="auto"/>
                <w:left w:val="none" w:sz="0" w:space="0" w:color="auto"/>
                <w:right w:val="none" w:sz="0" w:space="0" w:color="auto"/>
              </w:pBdr>
              <w:shd w:val="clear" w:color="auto" w:fill="auto"/>
              <w:spacing w:line="20" w:lineRule="atLeast"/>
              <w:ind w:left="180" w:right="180"/>
              <w:textAlignment w:val="auto"/>
              <w:rPr>
                <w:rStyle w:val="documentparent-containerleft-box"/>
                <w:rFonts w:ascii="Source Sans Pro" w:eastAsia="Source Sans Pro" w:hAnsi="Source Sans Pro" w:cs="Source Sans Pro"/>
                <w:sz w:val="2"/>
                <w:szCs w:val="2"/>
                <w:shd w:val="clear" w:color="auto" w:fill="auto"/>
              </w:rPr>
            </w:pPr>
          </w:p>
        </w:tc>
        <w:tc>
          <w:tcPr>
            <w:tcW w:w="6686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tbl>
            <w:tblPr>
              <w:tblStyle w:val="documentsection"/>
              <w:tblW w:w="0" w:type="auto"/>
              <w:tblCellSpacing w:w="0" w:type="dxa"/>
              <w:tblLayout w:type="fixed"/>
              <w:tblCellMar>
                <w:top w:w="400" w:type="dxa"/>
                <w:left w:w="0" w:type="dxa"/>
                <w:right w:w="0" w:type="dxa"/>
              </w:tblCellMar>
              <w:tblLook w:val="05E0"/>
            </w:tblPr>
            <w:tblGrid>
              <w:gridCol w:w="6686"/>
            </w:tblGrid>
            <w:tr w:rsidR="00EF1656">
              <w:trPr>
                <w:tblCellSpacing w:w="0" w:type="dxa"/>
              </w:trPr>
              <w:tc>
                <w:tcPr>
                  <w:tcW w:w="6686" w:type="dxa"/>
                  <w:tcMar>
                    <w:top w:w="6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:rsidR="00EF1656" w:rsidRDefault="001B26CB">
                  <w:pPr>
                    <w:pStyle w:val="documentname"/>
                    <w:rPr>
                      <w:rStyle w:val="documentnameSecPARAGRAPHNAMEfirstparagraphparagraph"/>
                    </w:rPr>
                  </w:pPr>
                  <w:r>
                    <w:rPr>
                      <w:rStyle w:val="span"/>
                    </w:rPr>
                    <w:t>Dr.Ajay</w:t>
                  </w:r>
                  <w:r>
                    <w:rPr>
                      <w:rStyle w:val="documentnameSecPARAGRAPHNAMEfirstparagraphparagraph"/>
                    </w:rPr>
                    <w:t xml:space="preserve"> </w:t>
                  </w:r>
                  <w:r>
                    <w:rPr>
                      <w:rStyle w:val="span"/>
                    </w:rPr>
                    <w:t>Chowbe</w:t>
                  </w:r>
                </w:p>
                <w:p w:rsidR="00EF1656" w:rsidRDefault="00EF1656">
                  <w:pPr>
                    <w:pStyle w:val="documentnameSecPARAGRAPHNAMEfirstparagraphparagraphParagraph"/>
                    <w:pBdr>
                      <w:top w:val="none" w:sz="0" w:space="0" w:color="auto"/>
                    </w:pBdr>
                    <w:spacing w:line="20" w:lineRule="atLeast"/>
                    <w:textAlignment w:val="auto"/>
                    <w:rPr>
                      <w:rStyle w:val="documentnameSecPARAGRAPHNAMEfirstparagraphparagraph"/>
                      <w:rFonts w:ascii="Source Sans Pro" w:eastAsia="Source Sans Pro" w:hAnsi="Source Sans Pro" w:cs="Source Sans Pro"/>
                      <w:color w:val="000000"/>
                      <w:sz w:val="2"/>
                      <w:szCs w:val="2"/>
                    </w:rPr>
                  </w:pPr>
                </w:p>
              </w:tc>
            </w:tr>
          </w:tbl>
          <w:p w:rsidR="00EF1656" w:rsidRDefault="001B26CB">
            <w:pPr>
              <w:pStyle w:val="documentnameSecsectionheadingsectiontitle"/>
              <w:spacing w:before="1100" w:after="200" w:line="300" w:lineRule="atLeast"/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</w:rPr>
            </w:pPr>
            <w:r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</w:rPr>
              <w:t>Profile</w:t>
            </w:r>
          </w:p>
          <w:p w:rsidR="00EF1656" w:rsidRDefault="001B26CB">
            <w:pPr>
              <w:pStyle w:val="p"/>
              <w:spacing w:after="400" w:line="260" w:lineRule="atLeast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A visionary education leader with over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28 years of distinguished academic and administrative experience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in leading CBSE and ICSE schools in India. Demonstrated expertise in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school leadership, curriculum implementation, teacher capacity building, and academ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ic governance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. Known for driving institutional excellence through structured systems, learner-centric pedagogy, and strong stakeholder engagement. An accomplished mentor and trainer, skilled in enhancing staff performance, strengthening student outcomes, a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nd fostering a disciplined yet nurturing school culture aligned with national education standards and NEP objectives.</w:t>
            </w:r>
          </w:p>
          <w:p w:rsidR="00EF1656" w:rsidRDefault="001B26CB">
            <w:pPr>
              <w:pStyle w:val="documentright-boxheadingsectiontitle"/>
              <w:pBdr>
                <w:top w:val="single" w:sz="8" w:space="20" w:color="000000"/>
              </w:pBdr>
              <w:spacing w:after="200" w:line="300" w:lineRule="atLeast"/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</w:rPr>
            </w:pPr>
            <w:r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</w:rPr>
              <w:t>Accomplishments</w:t>
            </w:r>
          </w:p>
          <w:p w:rsidR="00EF1656" w:rsidRDefault="001B26CB">
            <w:pPr>
              <w:pStyle w:val="documentulli"/>
              <w:numPr>
                <w:ilvl w:val="0"/>
                <w:numId w:val="1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Nominated for the Principal of the Year Award for three consecutive years by staff and students.</w:t>
            </w:r>
          </w:p>
          <w:p w:rsidR="00EF1656" w:rsidRDefault="001B26CB">
            <w:pPr>
              <w:pStyle w:val="documentulli"/>
              <w:numPr>
                <w:ilvl w:val="0"/>
                <w:numId w:val="1"/>
              </w:numPr>
              <w:spacing w:after="4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Created and supervised 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student mentorship volunteer program, resulting in increased confidence levels as well as improved communication skills for all involved parties.</w:t>
            </w:r>
          </w:p>
          <w:p w:rsidR="00EF1656" w:rsidRDefault="001B26CB">
            <w:pPr>
              <w:pStyle w:val="documentright-boxheadingsectiontitle"/>
              <w:pBdr>
                <w:top w:val="single" w:sz="8" w:space="20" w:color="000000"/>
              </w:pBdr>
              <w:spacing w:after="200" w:line="300" w:lineRule="atLeast"/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</w:rPr>
            </w:pPr>
            <w:r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</w:rPr>
              <w:t>Skills</w:t>
            </w:r>
          </w:p>
          <w:tbl>
            <w:tblPr>
              <w:tblStyle w:val="documentright-boxinfopara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3193"/>
              <w:gridCol w:w="300"/>
              <w:gridCol w:w="3193"/>
            </w:tblGrid>
            <w:tr w:rsidR="00EF1656">
              <w:trPr>
                <w:tblCellSpacing w:w="0" w:type="dxa"/>
              </w:trPr>
              <w:tc>
                <w:tcPr>
                  <w:tcW w:w="3193" w:type="dxa"/>
                  <w:noWrap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F1656" w:rsidRDefault="001B26CB">
                  <w:pPr>
                    <w:pStyle w:val="documentulli"/>
                    <w:numPr>
                      <w:ilvl w:val="0"/>
                      <w:numId w:val="2"/>
                    </w:numPr>
                    <w:spacing w:after="100" w:line="260" w:lineRule="atLeast"/>
                    <w:ind w:left="200" w:hanging="21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Recruitment and counseling of teaching staff</w:t>
                  </w:r>
                </w:p>
                <w:p w:rsidR="00EF1656" w:rsidRDefault="00EF1656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00" w:type="dxa"/>
                  <w:noWrap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F1656" w:rsidRDefault="00EF1656"/>
              </w:tc>
              <w:tc>
                <w:tcPr>
                  <w:tcW w:w="319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F1656" w:rsidRDefault="001B26CB">
                  <w:pPr>
                    <w:pStyle w:val="documentulli"/>
                    <w:numPr>
                      <w:ilvl w:val="0"/>
                      <w:numId w:val="3"/>
                    </w:numPr>
                    <w:spacing w:after="100" w:line="260" w:lineRule="atLeast"/>
                    <w:ind w:left="200" w:hanging="21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Academic Management: Curriculum Designing/to prepare yea</w: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rly School Plan//Supervise day to day Curricular, Co-Curricular &amp; Sports Activities/Examination Management/to help for the best academic result/Carrier Oriented Education.</w:t>
                  </w:r>
                </w:p>
                <w:p w:rsidR="00EF1656" w:rsidRDefault="00EF1656">
                  <w:pPr>
                    <w:pStyle w:val="div"/>
                    <w:spacing w:line="20" w:lineRule="exact"/>
                    <w:rPr>
                      <w:rStyle w:val="documentright-boxskli-secparagraphfirstparagraphparagraph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EF1656"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F1656" w:rsidRDefault="001B26CB">
                  <w:pPr>
                    <w:pStyle w:val="documentulli"/>
                    <w:numPr>
                      <w:ilvl w:val="0"/>
                      <w:numId w:val="4"/>
                    </w:numPr>
                    <w:spacing w:after="100" w:line="260" w:lineRule="atLeast"/>
                    <w:ind w:left="200" w:hanging="21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Financial Management: To help in Auditing, Income and Expenditure/Fees </w: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Management/to keep clean record in Account.</w:t>
                  </w:r>
                </w:p>
                <w:p w:rsidR="00EF1656" w:rsidRDefault="00EF1656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F1656" w:rsidRDefault="00EF1656"/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F1656" w:rsidRDefault="001B26CB">
                  <w:pPr>
                    <w:pStyle w:val="documentulli"/>
                    <w:numPr>
                      <w:ilvl w:val="0"/>
                      <w:numId w:val="5"/>
                    </w:numPr>
                    <w:spacing w:after="100" w:line="260" w:lineRule="atLeast"/>
                    <w:ind w:left="200" w:hanging="21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Admission Management: Expansion of School in terms of Admission of Students/Conduct Seminar for the general public.</w:t>
                  </w:r>
                </w:p>
                <w:p w:rsidR="00EF1656" w:rsidRDefault="00EF1656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EF1656"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F1656" w:rsidRDefault="001B26CB">
                  <w:pPr>
                    <w:pStyle w:val="documentulli"/>
                    <w:numPr>
                      <w:ilvl w:val="0"/>
                      <w:numId w:val="6"/>
                    </w:numPr>
                    <w:spacing w:after="100" w:line="260" w:lineRule="atLeast"/>
                    <w:ind w:left="200" w:hanging="21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Infrastructure Management: Help in Infrastructure Development of School Building/Utilization</w: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 of school infrastructure/To supervise the safety measure in terms of Firefighting, Drinking water, Transportation, Health &amp; Hygiene Standards</w:t>
                  </w:r>
                </w:p>
                <w:p w:rsidR="00EF1656" w:rsidRDefault="00EF1656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F1656" w:rsidRDefault="00EF1656"/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F1656" w:rsidRDefault="001B26CB">
                  <w:pPr>
                    <w:pStyle w:val="documentulli"/>
                    <w:numPr>
                      <w:ilvl w:val="0"/>
                      <w:numId w:val="7"/>
                    </w:numPr>
                    <w:spacing w:after="100" w:line="260" w:lineRule="atLeast"/>
                    <w:ind w:left="200" w:hanging="21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Liaison Management: Help to take permission, approval, and affiliation from State or Central Govt. of India/Dif</w: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ferent department of Education//Cross-functional Coordination.</w:t>
                  </w:r>
                </w:p>
                <w:p w:rsidR="00EF1656" w:rsidRDefault="00EF1656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EF1656"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F1656" w:rsidRDefault="001B26CB">
                  <w:pPr>
                    <w:pStyle w:val="documentulli"/>
                    <w:numPr>
                      <w:ilvl w:val="0"/>
                      <w:numId w:val="8"/>
                    </w:numPr>
                    <w:spacing w:after="100" w:line="260" w:lineRule="atLeast"/>
                    <w:ind w:left="200" w:hanging="21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People &amp; Public Relation Management: Help to make strong bonding in Parents, Teachers, </w: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lastRenderedPageBreak/>
                    <w:t>Students and School Management.</w:t>
                  </w:r>
                </w:p>
                <w:p w:rsidR="00EF1656" w:rsidRDefault="00EF1656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F1656" w:rsidRDefault="00EF1656"/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F1656" w:rsidRDefault="001B26CB">
                  <w:pPr>
                    <w:pStyle w:val="documentulli"/>
                    <w:numPr>
                      <w:ilvl w:val="0"/>
                      <w:numId w:val="9"/>
                    </w:numPr>
                    <w:spacing w:after="100" w:line="260" w:lineRule="atLeast"/>
                    <w:ind w:left="200" w:hanging="21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Crises Management: Help to resolve the problems: Among Staff/Between </w: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Staff &amp; Management/Between Staff &amp; </w: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lastRenderedPageBreak/>
                    <w:t>Parents.</w:t>
                  </w:r>
                </w:p>
                <w:p w:rsidR="00EF1656" w:rsidRDefault="00EF1656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EF1656"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F1656" w:rsidRDefault="001B26CB">
                  <w:pPr>
                    <w:pStyle w:val="documentulli"/>
                    <w:numPr>
                      <w:ilvl w:val="0"/>
                      <w:numId w:val="10"/>
                    </w:numPr>
                    <w:spacing w:after="100" w:line="260" w:lineRule="atLeast"/>
                    <w:ind w:left="200" w:hanging="21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lastRenderedPageBreak/>
                    <w:t>Strategic Management: Help to make best strategy for the expansion and development of Students/Legal Affairs.</w:t>
                  </w:r>
                </w:p>
                <w:p w:rsidR="00EF1656" w:rsidRDefault="00EF1656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F1656" w:rsidRDefault="00EF1656"/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F1656" w:rsidRDefault="001B26CB">
                  <w:pPr>
                    <w:pStyle w:val="documentulli"/>
                    <w:numPr>
                      <w:ilvl w:val="0"/>
                      <w:numId w:val="11"/>
                    </w:numPr>
                    <w:spacing w:after="100" w:line="260" w:lineRule="atLeast"/>
                    <w:ind w:left="200" w:hanging="21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General Management: To work according to the Aim, Objective, Vision &amp; Mission made for the </w: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Institution.</w:t>
                  </w:r>
                </w:p>
                <w:p w:rsidR="00EF1656" w:rsidRDefault="00EF1656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EF1656">
              <w:trPr>
                <w:gridAfter w:val="2"/>
                <w:wAfter w:w="720" w:type="dxa"/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F1656" w:rsidRDefault="001B26CB">
                  <w:pPr>
                    <w:pStyle w:val="documentulli"/>
                    <w:numPr>
                      <w:ilvl w:val="0"/>
                      <w:numId w:val="12"/>
                    </w:numPr>
                    <w:spacing w:after="100" w:line="260" w:lineRule="atLeast"/>
                    <w:ind w:left="200" w:hanging="21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Administrative supervision</w:t>
                  </w:r>
                </w:p>
                <w:p w:rsidR="00EF1656" w:rsidRDefault="00EF1656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:rsidR="00EF1656" w:rsidRDefault="001B26CB">
            <w:pPr>
              <w:pStyle w:val="documentemptydiv"/>
              <w:spacing w:after="400"/>
              <w:rPr>
                <w:rStyle w:val="documentright-box"/>
                <w:rFonts w:ascii="Source Sans Pro" w:eastAsia="Source Sans Pro" w:hAnsi="Source Sans Pro" w:cs="Source Sans Pro"/>
                <w:color w:val="00000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</w:rPr>
              <w:t> </w:t>
            </w:r>
          </w:p>
          <w:p w:rsidR="00EF1656" w:rsidRDefault="001B26CB">
            <w:pPr>
              <w:pStyle w:val="documentright-boxheadingsectiontitle"/>
              <w:pBdr>
                <w:top w:val="single" w:sz="8" w:space="20" w:color="000000"/>
              </w:pBdr>
              <w:spacing w:after="200" w:line="300" w:lineRule="atLeast"/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</w:rPr>
            </w:pPr>
            <w:r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</w:rPr>
              <w:t>Work History</w:t>
            </w:r>
          </w:p>
          <w:p w:rsidR="00EF1656" w:rsidRDefault="001B26CB">
            <w:pPr>
              <w:pStyle w:val="div"/>
              <w:spacing w:line="10" w:lineRule="exact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 </w:t>
            </w:r>
          </w:p>
          <w:p w:rsidR="00EF1656" w:rsidRDefault="001B26CB">
            <w:pPr>
              <w:pStyle w:val="documentpaddedline"/>
              <w:spacing w:line="260" w:lineRule="atLeast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April 2023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-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Current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</w:p>
          <w:p w:rsidR="00EF1656" w:rsidRDefault="001B26CB">
            <w:pPr>
              <w:spacing w:line="260" w:lineRule="atLeast"/>
              <w:textAlignment w:val="auto"/>
              <w:rPr>
                <w:rStyle w:val="documenttxt-bold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txt-bold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Titans' Public School, Amravati (Maharashtra)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-</w:t>
            </w:r>
            <w:r>
              <w:rPr>
                <w:rStyle w:val="documenttxt-bold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documentsemi-bold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Principal</w:t>
            </w: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, Amravati, Maharashtra, India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</w:p>
          <w:p w:rsidR="00EF1656" w:rsidRDefault="001B26CB">
            <w:pPr>
              <w:pStyle w:val="documentulli"/>
              <w:numPr>
                <w:ilvl w:val="0"/>
                <w:numId w:val="13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Total more than 25+ years of experience of teaching to Sr. Secondary Classes and 15+</w:t>
            </w: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years in the administration as a Principal</w:t>
            </w:r>
          </w:p>
          <w:p w:rsidR="00EF1656" w:rsidRDefault="001B26CB">
            <w:pPr>
              <w:pStyle w:val="documentulli"/>
              <w:numPr>
                <w:ilvl w:val="0"/>
                <w:numId w:val="13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Led curriculum development initiatives to enhance student engagement and academic performance.</w:t>
            </w:r>
          </w:p>
          <w:p w:rsidR="00EF1656" w:rsidRDefault="001B26CB">
            <w:pPr>
              <w:pStyle w:val="documentulli"/>
              <w:numPr>
                <w:ilvl w:val="0"/>
                <w:numId w:val="13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Implemented strategic planning processes to align school goals with educational standards.</w:t>
            </w:r>
          </w:p>
          <w:p w:rsidR="00EF1656" w:rsidRDefault="001B26CB">
            <w:pPr>
              <w:pStyle w:val="documentulli"/>
              <w:numPr>
                <w:ilvl w:val="0"/>
                <w:numId w:val="13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Mentored faculty members t</w:t>
            </w: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o improve instructional practices and foster professional growth.</w:t>
            </w:r>
          </w:p>
          <w:p w:rsidR="00EF1656" w:rsidRDefault="001B26CB">
            <w:pPr>
              <w:pStyle w:val="documentulli"/>
              <w:numPr>
                <w:ilvl w:val="0"/>
                <w:numId w:val="13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Facilitated community outreach programs to strengthen partnerships with local organizations.</w:t>
            </w:r>
          </w:p>
          <w:p w:rsidR="00EF1656" w:rsidRDefault="001B26CB">
            <w:pPr>
              <w:pStyle w:val="documentulli"/>
              <w:numPr>
                <w:ilvl w:val="0"/>
                <w:numId w:val="13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Developed assessment frameworks to measure student learning outcomes effectively.</w:t>
            </w:r>
          </w:p>
          <w:p w:rsidR="00EF1656" w:rsidRDefault="001B26CB">
            <w:pPr>
              <w:pStyle w:val="div"/>
              <w:spacing w:line="200" w:lineRule="exact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 </w:t>
            </w:r>
          </w:p>
          <w:p w:rsidR="00EF1656" w:rsidRDefault="001B26CB">
            <w:pPr>
              <w:pStyle w:val="documentpaddedline"/>
              <w:spacing w:line="260" w:lineRule="atLeast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April 2019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-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April 2023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</w:p>
          <w:p w:rsidR="00EF1656" w:rsidRDefault="001B26CB">
            <w:pPr>
              <w:spacing w:line="260" w:lineRule="atLeast"/>
              <w:textAlignment w:val="auto"/>
              <w:rPr>
                <w:rStyle w:val="documenttxt-bold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txt-bold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Sunflag School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-</w:t>
            </w:r>
            <w:r>
              <w:rPr>
                <w:rStyle w:val="documenttxt-bold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documentsemi-bold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Principal</w:t>
            </w: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, Bhandara, India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</w:p>
          <w:p w:rsidR="00EF1656" w:rsidRDefault="001B26CB">
            <w:pPr>
              <w:pStyle w:val="documentulli"/>
              <w:numPr>
                <w:ilvl w:val="0"/>
                <w:numId w:val="14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Oversaw budget management, ensuring efficient allocation of resources for school operations.</w:t>
            </w:r>
          </w:p>
          <w:p w:rsidR="00EF1656" w:rsidRDefault="001B26CB">
            <w:pPr>
              <w:pStyle w:val="documentulli"/>
              <w:numPr>
                <w:ilvl w:val="0"/>
                <w:numId w:val="14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Coordinated staff training workshops focused on innovative teaching methodologies and technology </w:t>
            </w: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integration.</w:t>
            </w:r>
          </w:p>
          <w:p w:rsidR="00EF1656" w:rsidRDefault="001B26CB">
            <w:pPr>
              <w:pStyle w:val="documentulli"/>
              <w:numPr>
                <w:ilvl w:val="0"/>
                <w:numId w:val="14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Analyzed school performance data to drive decision-making and continuous improvement initiatives.</w:t>
            </w:r>
          </w:p>
          <w:p w:rsidR="00EF1656" w:rsidRDefault="001B26CB">
            <w:pPr>
              <w:pStyle w:val="documentulli"/>
              <w:numPr>
                <w:ilvl w:val="0"/>
                <w:numId w:val="14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Performed classroom evaluations to assess teacher strategies and effectiveness.</w:t>
            </w:r>
          </w:p>
          <w:p w:rsidR="00EF1656" w:rsidRDefault="001B26CB">
            <w:pPr>
              <w:pStyle w:val="div"/>
              <w:spacing w:line="200" w:lineRule="exact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 </w:t>
            </w:r>
          </w:p>
          <w:p w:rsidR="00EF1656" w:rsidRDefault="001B26CB">
            <w:pPr>
              <w:pStyle w:val="documentpaddedline"/>
              <w:spacing w:line="260" w:lineRule="atLeast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September 2015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-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April 2019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</w:p>
          <w:p w:rsidR="00EF1656" w:rsidRDefault="001B26CB">
            <w:pPr>
              <w:spacing w:line="260" w:lineRule="atLeast"/>
              <w:textAlignment w:val="auto"/>
              <w:rPr>
                <w:rStyle w:val="documenttxt-bold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txt-bold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Army Public School, Kamptee </w:t>
            </w:r>
            <w:r>
              <w:rPr>
                <w:rStyle w:val="documenttxt-bold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(Nagpur) M.S.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-</w:t>
            </w:r>
            <w:r>
              <w:rPr>
                <w:rStyle w:val="documenttxt-bold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documentsemi-bold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Principal</w:t>
            </w: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, Nagpur, Maharashtra, India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</w:p>
          <w:p w:rsidR="00EF1656" w:rsidRDefault="001B26CB">
            <w:pPr>
              <w:pStyle w:val="documentulli"/>
              <w:numPr>
                <w:ilvl w:val="0"/>
                <w:numId w:val="15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3 Yrs &amp; 7 Months</w:t>
            </w:r>
          </w:p>
          <w:p w:rsidR="00EF1656" w:rsidRDefault="001B26CB">
            <w:pPr>
              <w:pStyle w:val="documentulli"/>
              <w:numPr>
                <w:ilvl w:val="0"/>
                <w:numId w:val="15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Managed budgets and resources efficiently to ensure optimal allocation of funds for school programs and initiatives.</w:t>
            </w:r>
          </w:p>
          <w:p w:rsidR="00EF1656" w:rsidRDefault="001B26CB">
            <w:pPr>
              <w:pStyle w:val="documentulli"/>
              <w:numPr>
                <w:ilvl w:val="0"/>
                <w:numId w:val="15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Fostered a positive learning environment by promoting open communic</w:t>
            </w: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ation among staff, students, and parents.</w:t>
            </w:r>
          </w:p>
          <w:p w:rsidR="00EF1656" w:rsidRDefault="001B26CB">
            <w:pPr>
              <w:pStyle w:val="documentulli"/>
              <w:numPr>
                <w:ilvl w:val="0"/>
                <w:numId w:val="15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Coordinated staff training workshops focused on innovative teaching methodologies and technology integration.</w:t>
            </w:r>
          </w:p>
          <w:p w:rsidR="00EF1656" w:rsidRDefault="001B26CB">
            <w:pPr>
              <w:pStyle w:val="documentulli"/>
              <w:numPr>
                <w:ilvl w:val="0"/>
                <w:numId w:val="15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Oversaw budget management, ensuring efficient allocation of resources for school operations.</w:t>
            </w:r>
          </w:p>
          <w:p w:rsidR="00EF1656" w:rsidRDefault="001B26CB">
            <w:pPr>
              <w:pStyle w:val="documentulli"/>
              <w:numPr>
                <w:ilvl w:val="0"/>
                <w:numId w:val="15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Developed a</w:t>
            </w: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ssessment frameworks to measure student learning outcomes effectively.</w:t>
            </w:r>
          </w:p>
          <w:p w:rsidR="00EF1656" w:rsidRDefault="001B26CB">
            <w:pPr>
              <w:pStyle w:val="documentulli"/>
              <w:numPr>
                <w:ilvl w:val="0"/>
                <w:numId w:val="15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Facilitated community outreach programs to strengthen partnerships with </w:t>
            </w: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lastRenderedPageBreak/>
              <w:t>local organizations.</w:t>
            </w:r>
          </w:p>
          <w:p w:rsidR="00EF1656" w:rsidRDefault="001B26CB">
            <w:pPr>
              <w:pStyle w:val="documentulli"/>
              <w:numPr>
                <w:ilvl w:val="0"/>
                <w:numId w:val="15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Analyzed school performance data to drive decision-making and continuous improvement initiat</w:t>
            </w: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ives.</w:t>
            </w:r>
          </w:p>
          <w:p w:rsidR="00EF1656" w:rsidRDefault="001B26CB">
            <w:pPr>
              <w:pStyle w:val="div"/>
              <w:spacing w:line="200" w:lineRule="exact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 </w:t>
            </w:r>
          </w:p>
          <w:p w:rsidR="00EF1656" w:rsidRDefault="001B26CB">
            <w:pPr>
              <w:pStyle w:val="documentpaddedline"/>
              <w:spacing w:line="260" w:lineRule="atLeast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May 2013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-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September 2015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</w:p>
          <w:p w:rsidR="00EF1656" w:rsidRDefault="001B26CB">
            <w:pPr>
              <w:spacing w:line="260" w:lineRule="atLeast"/>
              <w:textAlignment w:val="auto"/>
              <w:rPr>
                <w:rStyle w:val="documenttxt-bold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txt-bold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Podar International School, Bhandara (Nagpur) M.S.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-</w:t>
            </w:r>
            <w:r>
              <w:rPr>
                <w:rStyle w:val="documenttxt-bold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documentsemi-bold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Founder Principal</w:t>
            </w: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, Bhandara, Maharashtra, India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</w:p>
          <w:p w:rsidR="00EF1656" w:rsidRDefault="001B26CB">
            <w:pPr>
              <w:pStyle w:val="documentulli"/>
              <w:numPr>
                <w:ilvl w:val="0"/>
                <w:numId w:val="16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2 Yrs &amp; 5 Months</w:t>
            </w:r>
          </w:p>
          <w:p w:rsidR="00EF1656" w:rsidRDefault="001B26CB">
            <w:pPr>
              <w:pStyle w:val="documentulli"/>
              <w:numPr>
                <w:ilvl w:val="0"/>
                <w:numId w:val="16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Taught Mathematics to classes XI &amp; XII Students</w:t>
            </w:r>
          </w:p>
          <w:p w:rsidR="00EF1656" w:rsidRDefault="001B26CB">
            <w:pPr>
              <w:pStyle w:val="documentulli"/>
              <w:numPr>
                <w:ilvl w:val="0"/>
                <w:numId w:val="16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Streamlined administrative processes to improve </w:t>
            </w: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operational efficiency, utilizing advanced technology solutions.</w:t>
            </w:r>
          </w:p>
          <w:p w:rsidR="00EF1656" w:rsidRDefault="001B26CB">
            <w:pPr>
              <w:pStyle w:val="documentulli"/>
              <w:numPr>
                <w:ilvl w:val="0"/>
                <w:numId w:val="16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Led accreditation process, ensuring compliance with all regulatory and educational standards.</w:t>
            </w:r>
          </w:p>
          <w:p w:rsidR="00EF1656" w:rsidRDefault="001B26CB">
            <w:pPr>
              <w:pStyle w:val="documentulli"/>
              <w:numPr>
                <w:ilvl w:val="0"/>
                <w:numId w:val="16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Enhanced school's academic performance by developing and implementing comprehensive curriculum re</w:t>
            </w: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view process.</w:t>
            </w:r>
          </w:p>
          <w:p w:rsidR="00EF1656" w:rsidRDefault="001B26CB">
            <w:pPr>
              <w:pStyle w:val="documentulli"/>
              <w:numPr>
                <w:ilvl w:val="0"/>
                <w:numId w:val="16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Implemented school-wide behavior management system, reducing classroom disruptions and fostering better learning environment.</w:t>
            </w:r>
          </w:p>
          <w:p w:rsidR="00EF1656" w:rsidRDefault="001B26CB">
            <w:pPr>
              <w:pStyle w:val="documentulli"/>
              <w:numPr>
                <w:ilvl w:val="0"/>
                <w:numId w:val="16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Conducted comprehensive data analysis to identify areas for instructional improvement, leading targeted intervention</w:t>
            </w: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s.</w:t>
            </w:r>
          </w:p>
          <w:p w:rsidR="00EF1656" w:rsidRDefault="001B26CB">
            <w:pPr>
              <w:pStyle w:val="documentulli"/>
              <w:numPr>
                <w:ilvl w:val="0"/>
                <w:numId w:val="16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Enhanced safety protocols, creating secure and welcoming school environment for students and staff.</w:t>
            </w:r>
          </w:p>
          <w:p w:rsidR="00EF1656" w:rsidRDefault="001B26CB">
            <w:pPr>
              <w:pStyle w:val="div"/>
              <w:spacing w:line="200" w:lineRule="exact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 </w:t>
            </w:r>
          </w:p>
          <w:p w:rsidR="00EF1656" w:rsidRDefault="001B26CB">
            <w:pPr>
              <w:pStyle w:val="documentpaddedline"/>
              <w:spacing w:line="260" w:lineRule="atLeast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May 2008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-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May 2013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</w:p>
          <w:p w:rsidR="00EF1656" w:rsidRDefault="001B26CB">
            <w:pPr>
              <w:spacing w:line="260" w:lineRule="atLeast"/>
              <w:textAlignment w:val="auto"/>
              <w:rPr>
                <w:rStyle w:val="documenttxt-bold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txt-bold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Royal Gondwana Public School, Nagpur (M.S.)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-</w:t>
            </w:r>
            <w:r>
              <w:rPr>
                <w:rStyle w:val="documenttxt-bold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documentsemi-bold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Principal</w:t>
            </w: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, Nagpur, Maharashtra, India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</w:p>
          <w:p w:rsidR="00EF1656" w:rsidRDefault="001B26CB">
            <w:pPr>
              <w:pStyle w:val="documentulli"/>
              <w:numPr>
                <w:ilvl w:val="0"/>
                <w:numId w:val="17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Five Years</w:t>
            </w:r>
          </w:p>
          <w:p w:rsidR="00EF1656" w:rsidRDefault="001B26CB">
            <w:pPr>
              <w:pStyle w:val="documentulli"/>
              <w:numPr>
                <w:ilvl w:val="0"/>
                <w:numId w:val="17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Taught Mathematics to classes IX &amp;</w:t>
            </w: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XII Students</w:t>
            </w:r>
          </w:p>
          <w:p w:rsidR="00EF1656" w:rsidRDefault="001B26CB">
            <w:pPr>
              <w:pStyle w:val="div"/>
              <w:spacing w:line="200" w:lineRule="exact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 </w:t>
            </w:r>
          </w:p>
          <w:p w:rsidR="00EF1656" w:rsidRDefault="001B26CB">
            <w:pPr>
              <w:pStyle w:val="documentpaddedline"/>
              <w:spacing w:line="260" w:lineRule="atLeast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July 2006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-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May 2008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</w:p>
          <w:p w:rsidR="00EF1656" w:rsidRDefault="001B26CB">
            <w:pPr>
              <w:spacing w:line="260" w:lineRule="atLeast"/>
              <w:textAlignment w:val="auto"/>
              <w:rPr>
                <w:rStyle w:val="documenttxt-bold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txt-bold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Delhi Public School, Nagpur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-</w:t>
            </w:r>
            <w:r>
              <w:rPr>
                <w:rStyle w:val="documenttxt-bold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documentsemi-bold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PGT/HOD-Mathematics</w:t>
            </w: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, Nagpur, Maharashtra, India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</w:p>
          <w:p w:rsidR="00EF1656" w:rsidRDefault="001B26CB">
            <w:pPr>
              <w:pStyle w:val="documentulli"/>
              <w:numPr>
                <w:ilvl w:val="0"/>
                <w:numId w:val="18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Two Years</w:t>
            </w:r>
          </w:p>
          <w:p w:rsidR="00EF1656" w:rsidRDefault="001B26CB">
            <w:pPr>
              <w:pStyle w:val="documentulli"/>
              <w:numPr>
                <w:ilvl w:val="0"/>
                <w:numId w:val="18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Taught Mathematics to classes IX &amp; X Students</w:t>
            </w:r>
          </w:p>
          <w:p w:rsidR="00EF1656" w:rsidRDefault="001B26CB">
            <w:pPr>
              <w:pStyle w:val="documentulli"/>
              <w:numPr>
                <w:ilvl w:val="0"/>
                <w:numId w:val="18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Self-motivated, with a strong sense of personal responsibility.</w:t>
            </w:r>
          </w:p>
          <w:p w:rsidR="00EF1656" w:rsidRDefault="001B26CB">
            <w:pPr>
              <w:pStyle w:val="documentulli"/>
              <w:numPr>
                <w:ilvl w:val="0"/>
                <w:numId w:val="18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Proved successful </w:t>
            </w: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working within tight deadlines and a fast-paced environment.</w:t>
            </w:r>
          </w:p>
          <w:p w:rsidR="00EF1656" w:rsidRDefault="001B26CB">
            <w:pPr>
              <w:pStyle w:val="documentulli"/>
              <w:numPr>
                <w:ilvl w:val="0"/>
                <w:numId w:val="18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Developed and maintained courteous and effective working relationships.</w:t>
            </w:r>
          </w:p>
          <w:p w:rsidR="00EF1656" w:rsidRDefault="001B26CB">
            <w:pPr>
              <w:pStyle w:val="documentulli"/>
              <w:numPr>
                <w:ilvl w:val="0"/>
                <w:numId w:val="18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Learned and adapted quickly to new technology and software applications.</w:t>
            </w:r>
          </w:p>
          <w:p w:rsidR="00EF1656" w:rsidRDefault="001B26CB">
            <w:pPr>
              <w:pStyle w:val="div"/>
              <w:spacing w:line="200" w:lineRule="exact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 </w:t>
            </w:r>
          </w:p>
          <w:p w:rsidR="00EF1656" w:rsidRDefault="001B26CB">
            <w:pPr>
              <w:pStyle w:val="documentpaddedline"/>
              <w:spacing w:line="260" w:lineRule="atLeast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June 1997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-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June 2006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</w:p>
          <w:p w:rsidR="00EF1656" w:rsidRDefault="001B26CB">
            <w:pPr>
              <w:spacing w:line="260" w:lineRule="atLeast"/>
              <w:textAlignment w:val="auto"/>
              <w:rPr>
                <w:rStyle w:val="documenttxt-bold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txt-bold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International Sahaj </w:t>
            </w:r>
            <w:r>
              <w:rPr>
                <w:rStyle w:val="documenttxt-bold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Public School, Dharamshala (H.P.)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-</w:t>
            </w:r>
            <w:r>
              <w:rPr>
                <w:rStyle w:val="documenttxt-bold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documentsemi-bold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Post Graduate Teacher (Mathematics) &amp; Administrator/Vice Principal</w:t>
            </w: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, Dharamshala, H.P., India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</w:p>
          <w:p w:rsidR="00EF1656" w:rsidRDefault="001B26CB">
            <w:pPr>
              <w:pStyle w:val="documentulli"/>
              <w:numPr>
                <w:ilvl w:val="0"/>
                <w:numId w:val="19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Nine Years</w:t>
            </w:r>
          </w:p>
          <w:p w:rsidR="00EF1656" w:rsidRDefault="001B26CB">
            <w:pPr>
              <w:pStyle w:val="documentulli"/>
              <w:numPr>
                <w:ilvl w:val="0"/>
                <w:numId w:val="19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Taught Mathematics to classes IX &amp; XII Students</w:t>
            </w:r>
          </w:p>
          <w:p w:rsidR="00EF1656" w:rsidRDefault="001B26CB">
            <w:pPr>
              <w:pStyle w:val="documentulli"/>
              <w:numPr>
                <w:ilvl w:val="0"/>
                <w:numId w:val="19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Optimized customer experience by delivering superior services and </w:t>
            </w: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effectively troubleshooting issues.</w:t>
            </w:r>
          </w:p>
          <w:p w:rsidR="00EF1656" w:rsidRDefault="001B26CB">
            <w:pPr>
              <w:pStyle w:val="documentulli"/>
              <w:numPr>
                <w:ilvl w:val="0"/>
                <w:numId w:val="19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Educated staff on organizational mission and goals to help employees achieve success.</w:t>
            </w:r>
          </w:p>
          <w:p w:rsidR="00EF1656" w:rsidRDefault="001B26CB">
            <w:pPr>
              <w:pStyle w:val="documentulli"/>
              <w:numPr>
                <w:ilvl w:val="0"/>
                <w:numId w:val="19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Created and managed project plans, timelines and budgets.</w:t>
            </w:r>
          </w:p>
          <w:p w:rsidR="00EF1656" w:rsidRDefault="001B26CB">
            <w:pPr>
              <w:pStyle w:val="documentulli"/>
              <w:numPr>
                <w:ilvl w:val="0"/>
                <w:numId w:val="19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Evaluated staff performance and provided coaching to address inefficiencies.</w:t>
            </w:r>
          </w:p>
          <w:p w:rsidR="00EF1656" w:rsidRDefault="001B26CB">
            <w:pPr>
              <w:pStyle w:val="documentulli"/>
              <w:numPr>
                <w:ilvl w:val="0"/>
                <w:numId w:val="19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lastRenderedPageBreak/>
              <w:t>Helped meet changing demands by recommending improvements to business systems or procedures.</w:t>
            </w:r>
          </w:p>
          <w:p w:rsidR="00EF1656" w:rsidRDefault="001B26CB">
            <w:pPr>
              <w:pStyle w:val="documentulli"/>
              <w:numPr>
                <w:ilvl w:val="0"/>
                <w:numId w:val="19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Evaluated customer needs and feedback to drive product and service improvements.</w:t>
            </w:r>
          </w:p>
          <w:p w:rsidR="00EF1656" w:rsidRDefault="001B26CB">
            <w:pPr>
              <w:pStyle w:val="documentulli"/>
              <w:numPr>
                <w:ilvl w:val="0"/>
                <w:numId w:val="19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Cultivated positive relationships with vendors to deliver timely and cost-effecti</w:t>
            </w: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ve supply of services and materials.</w:t>
            </w:r>
          </w:p>
          <w:p w:rsidR="00EF1656" w:rsidRDefault="001B26CB">
            <w:pPr>
              <w:pStyle w:val="documentulli"/>
              <w:numPr>
                <w:ilvl w:val="0"/>
                <w:numId w:val="19"/>
              </w:numPr>
              <w:spacing w:after="1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Provided reporting for forecast analysis and ad-hoc reporting in support of decision-making.</w:t>
            </w:r>
          </w:p>
          <w:p w:rsidR="00EF1656" w:rsidRDefault="001B26CB">
            <w:pPr>
              <w:pStyle w:val="documentulli"/>
              <w:numPr>
                <w:ilvl w:val="0"/>
                <w:numId w:val="19"/>
              </w:numPr>
              <w:spacing w:after="400" w:line="260" w:lineRule="atLeast"/>
              <w:ind w:left="440" w:hanging="192"/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Devised and implemented processes and procedures to streamline operations.</w:t>
            </w:r>
          </w:p>
          <w:p w:rsidR="00EF1656" w:rsidRDefault="001B26CB">
            <w:pPr>
              <w:pStyle w:val="documentright-boxheadingsectiontitle"/>
              <w:pBdr>
                <w:top w:val="single" w:sz="8" w:space="20" w:color="000000"/>
              </w:pBdr>
              <w:spacing w:after="200" w:line="300" w:lineRule="atLeast"/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</w:rPr>
            </w:pPr>
            <w:r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</w:rPr>
              <w:t>Additional Information</w:t>
            </w:r>
          </w:p>
          <w:p w:rsidR="00EF1656" w:rsidRDefault="001B26CB">
            <w:pPr>
              <w:pStyle w:val="documentright-boxsinglecolumn"/>
              <w:spacing w:line="260" w:lineRule="atLeast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In Awards &amp; Honors Section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</w:p>
          <w:p w:rsidR="00EF1656" w:rsidRDefault="001B26CB">
            <w:pPr>
              <w:pStyle w:val="documentulli"/>
              <w:numPr>
                <w:ilvl w:val="0"/>
                <w:numId w:val="20"/>
              </w:numPr>
              <w:spacing w:after="4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Conferred with an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Honorary Doctorate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for outstanding contribution to education (2023).</w:t>
            </w:r>
          </w:p>
          <w:p w:rsidR="00EF1656" w:rsidRDefault="001B26CB">
            <w:pPr>
              <w:pStyle w:val="documentright-boxheadingsectiontitle"/>
              <w:pBdr>
                <w:top w:val="single" w:sz="8" w:space="20" w:color="000000"/>
              </w:pBdr>
              <w:spacing w:after="200" w:line="300" w:lineRule="atLeast"/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</w:rPr>
            </w:pPr>
            <w:r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</w:rPr>
              <w:t>Extra Curricular Activities: (Training &amp; Workshop conducted for the teachers in more than 50 schools on various topics)</w:t>
            </w:r>
          </w:p>
          <w:p w:rsidR="00EF1656" w:rsidRDefault="001B26CB">
            <w:pPr>
              <w:pStyle w:val="documentulli"/>
              <w:numPr>
                <w:ilvl w:val="0"/>
                <w:numId w:val="21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Delivered Seminars and Training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Program for teachers on Continuous &amp; Comprehensive Evaluation (CCE)-A new Meta modern educational system in various Schools &amp; Colleges. Classroom Management, Life Skills, Time &amp; Stress Management.</w:t>
            </w:r>
          </w:p>
          <w:p w:rsidR="00EF1656" w:rsidRDefault="001B26CB">
            <w:pPr>
              <w:pStyle w:val="documentulli"/>
              <w:numPr>
                <w:ilvl w:val="0"/>
                <w:numId w:val="21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Awarded “Certificate of Appreciation” by Principal Shingad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Public School, Korti, Pandharpur MS for conduction of orientation topics Classroom Management and CCE from 4th June to 7th June 2015 as per NPE-2005 and CBSE Affiliation Bye Laws.</w:t>
            </w:r>
          </w:p>
          <w:p w:rsidR="00EF1656" w:rsidRDefault="001B26CB">
            <w:pPr>
              <w:pStyle w:val="documentulli"/>
              <w:numPr>
                <w:ilvl w:val="0"/>
                <w:numId w:val="21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Awarded “Certificate of Appreciation” by Principal Jhingad Public School, K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egaon, Solapur MS for conducting two days workshop for their 39 Teachers on topics Continuous and Comprehensive Evaluation (CCE) from 27th &amp; 28th June 2015.</w:t>
            </w:r>
          </w:p>
          <w:p w:rsidR="00EF1656" w:rsidRDefault="001B26CB">
            <w:pPr>
              <w:pStyle w:val="documentulli"/>
              <w:numPr>
                <w:ilvl w:val="0"/>
                <w:numId w:val="21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Awarded “Certificate of Appreciation” by Principal Hislop College, Nagpur, MS for engaging contribu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tory classes on remuneration hourly basis in the department of Mathematics.</w:t>
            </w:r>
          </w:p>
          <w:p w:rsidR="00EF1656" w:rsidRDefault="001B26CB">
            <w:pPr>
              <w:pStyle w:val="documentulli"/>
              <w:numPr>
                <w:ilvl w:val="0"/>
                <w:numId w:val="21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Awarded “Certificate of Appreciation” by Principal Sevadal Mahila Mahavidyalaya Nagpur, MS for engaging contributory classes on remuneration hourly basis in the department of Mathe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matics.</w:t>
            </w:r>
          </w:p>
          <w:p w:rsidR="00EF1656" w:rsidRDefault="001B26CB">
            <w:pPr>
              <w:pStyle w:val="documentulli"/>
              <w:numPr>
                <w:ilvl w:val="0"/>
                <w:numId w:val="21"/>
              </w:numPr>
              <w:spacing w:after="4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Worked as a Trainer of CBSE and Consultant association with Next Education from 10th of June 2015 to 10th of July 2018.</w:t>
            </w:r>
          </w:p>
          <w:p w:rsidR="00EF1656" w:rsidRDefault="001B26CB">
            <w:pPr>
              <w:pStyle w:val="documentright-boxheadingsectiontitle"/>
              <w:pBdr>
                <w:top w:val="single" w:sz="8" w:space="20" w:color="000000"/>
              </w:pBdr>
              <w:spacing w:after="200" w:line="300" w:lineRule="atLeast"/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</w:rPr>
            </w:pPr>
            <w:r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</w:rPr>
              <w:t>Seminars &amp; Conferences attended etc.</w:t>
            </w:r>
          </w:p>
          <w:p w:rsidR="00EF1656" w:rsidRDefault="001B26CB">
            <w:pPr>
              <w:pStyle w:val="documentright-boxsinglecolumn"/>
              <w:spacing w:line="260" w:lineRule="atLeast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PAPERS PRESENTED, CONFERENCES &amp; LEADERSHIP DEVELOPMENT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</w:p>
          <w:p w:rsidR="00EF1656" w:rsidRDefault="001B26CB">
            <w:pPr>
              <w:pStyle w:val="p"/>
              <w:spacing w:line="260" w:lineRule="atLeast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em"/>
                <w:rFonts w:ascii="Source Sans Pro" w:eastAsia="Source Sans Pro" w:hAnsi="Source Sans Pro" w:cs="Source Sans Pro"/>
                <w:i/>
                <w:iCs/>
                <w:color w:val="000000"/>
                <w:sz w:val="20"/>
                <w:szCs w:val="20"/>
              </w:rPr>
              <w:t>(Curated for Director / Principal /</w:t>
            </w:r>
            <w:r>
              <w:rPr>
                <w:rStyle w:val="em"/>
                <w:rFonts w:ascii="Source Sans Pro" w:eastAsia="Source Sans Pro" w:hAnsi="Source Sans Pro" w:cs="Source Sans Pro"/>
                <w:i/>
                <w:iCs/>
                <w:color w:val="000000"/>
                <w:sz w:val="20"/>
                <w:szCs w:val="20"/>
              </w:rPr>
              <w:t xml:space="preserve"> Academic Head Resume)</w:t>
            </w:r>
          </w:p>
          <w:p w:rsidR="00EF1656" w:rsidRDefault="001B26CB">
            <w:pPr>
              <w:spacing w:line="260" w:lineRule="atLeast"/>
              <w:textAlignment w:val="auto"/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Research &amp; Thought Leadership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</w:p>
          <w:p w:rsidR="00EF1656" w:rsidRDefault="001B26CB">
            <w:pPr>
              <w:pStyle w:val="documentulli"/>
              <w:numPr>
                <w:ilvl w:val="0"/>
                <w:numId w:val="22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Presented and published a research paper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titled </w:t>
            </w:r>
            <w:r>
              <w:rPr>
                <w:rStyle w:val="em"/>
                <w:rFonts w:ascii="Source Sans Pro" w:eastAsia="Source Sans Pro" w:hAnsi="Source Sans Pro" w:cs="Source Sans Pro"/>
                <w:i/>
                <w:iCs/>
                <w:color w:val="000000"/>
                <w:sz w:val="20"/>
                <w:szCs w:val="20"/>
              </w:rPr>
              <w:t>“Soft Skills – A Tool for Personality Development”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at the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National Level Principals' Educational Conference (2012)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; paper published in </w:t>
            </w:r>
            <w:r>
              <w:rPr>
                <w:rStyle w:val="em"/>
                <w:rFonts w:ascii="Source Sans Pro" w:eastAsia="Source Sans Pro" w:hAnsi="Source Sans Pro" w:cs="Source Sans Pro"/>
                <w:i/>
                <w:iCs/>
                <w:color w:val="000000"/>
                <w:sz w:val="20"/>
                <w:szCs w:val="20"/>
              </w:rPr>
              <w:t>Hitavada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newspaper.</w:t>
            </w:r>
          </w:p>
          <w:p w:rsidR="00EF1656" w:rsidRDefault="001B26CB">
            <w:pPr>
              <w:spacing w:line="260" w:lineRule="atLeast"/>
              <w:textAlignment w:val="auto"/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lastRenderedPageBreak/>
              <w:t>National &amp; Command-Level Principals' Meets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</w:p>
          <w:p w:rsidR="00EF1656" w:rsidRDefault="001B26CB">
            <w:pPr>
              <w:pStyle w:val="documentulli"/>
              <w:numPr>
                <w:ilvl w:val="0"/>
                <w:numId w:val="23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Participated in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Southern Command Principals' Cluster Meet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(4 days) at Army Public School, Mumbai (2017).</w:t>
            </w:r>
          </w:p>
          <w:p w:rsidR="00EF1656" w:rsidRDefault="001B26CB">
            <w:pPr>
              <w:pStyle w:val="documentulli"/>
              <w:numPr>
                <w:ilvl w:val="0"/>
                <w:numId w:val="23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Attended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Southern Command Principals' Meet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(2 days) at Army Public School, Pune (Nov 2016).</w:t>
            </w:r>
          </w:p>
          <w:p w:rsidR="00EF1656" w:rsidRDefault="001B26CB">
            <w:pPr>
              <w:pStyle w:val="documentulli"/>
              <w:numPr>
                <w:ilvl w:val="0"/>
                <w:numId w:val="23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Attended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North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ern Command Principals' Meet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(2 days) at Army Public School, Nagrota (Oct 2016).</w:t>
            </w:r>
          </w:p>
          <w:p w:rsidR="00EF1656" w:rsidRDefault="001B26CB">
            <w:pPr>
              <w:pStyle w:val="documentulli"/>
              <w:numPr>
                <w:ilvl w:val="0"/>
                <w:numId w:val="23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Participated in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Southern Command Principals' Meet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(4 days) at Army Public School, Bhopal (2015).</w:t>
            </w:r>
          </w:p>
          <w:p w:rsidR="00EF1656" w:rsidRDefault="001B26CB">
            <w:pPr>
              <w:spacing w:line="260" w:lineRule="atLeast"/>
              <w:textAlignment w:val="auto"/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Leadership, Capacity Building &amp; Governance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</w:p>
          <w:p w:rsidR="00EF1656" w:rsidRDefault="001B26CB">
            <w:pPr>
              <w:pStyle w:val="documentulli"/>
              <w:numPr>
                <w:ilvl w:val="0"/>
                <w:numId w:val="24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Completed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 xml:space="preserve">Four-Day Leadership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Capacity Building Programme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organized by IECS (2014).</w:t>
            </w:r>
          </w:p>
          <w:p w:rsidR="00EF1656" w:rsidRDefault="001B26CB">
            <w:pPr>
              <w:pStyle w:val="documentulli"/>
              <w:numPr>
                <w:ilvl w:val="0"/>
                <w:numId w:val="24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Attended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National Principals' Annual Meets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conducted by Podar Education Network (2013–14, 2014–15).</w:t>
            </w:r>
          </w:p>
          <w:p w:rsidR="00EF1656" w:rsidRDefault="001B26CB">
            <w:pPr>
              <w:pStyle w:val="documentulli"/>
              <w:numPr>
                <w:ilvl w:val="0"/>
                <w:numId w:val="24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Participated in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National Principals' Parliament “MANTHAN”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(2014) held in the presence of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Dr. A.P.J. Ab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dul Kalam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.</w:t>
            </w:r>
          </w:p>
          <w:p w:rsidR="00EF1656" w:rsidRDefault="001B26CB">
            <w:pPr>
              <w:pStyle w:val="documentulli"/>
              <w:numPr>
                <w:ilvl w:val="0"/>
                <w:numId w:val="24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Attended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National Level Principals' Educational Conference – MANTHAN (2012)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at Vanamati, Nagpur.</w:t>
            </w:r>
          </w:p>
          <w:p w:rsidR="00EF1656" w:rsidRDefault="001B26CB">
            <w:pPr>
              <w:spacing w:line="260" w:lineRule="atLeast"/>
              <w:textAlignment w:val="auto"/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Curriculum, Inclusion &amp; Academic Excellence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</w:p>
          <w:p w:rsidR="00EF1656" w:rsidRDefault="001B26CB">
            <w:pPr>
              <w:pStyle w:val="documentulli"/>
              <w:numPr>
                <w:ilvl w:val="0"/>
                <w:numId w:val="25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Participated in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CBSE Seminars on CCE Mentoring &amp; Experience Sharing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(2010 &amp; 2012).</w:t>
            </w:r>
          </w:p>
          <w:p w:rsidR="00EF1656" w:rsidRDefault="001B26CB">
            <w:pPr>
              <w:pStyle w:val="documentulli"/>
              <w:numPr>
                <w:ilvl w:val="0"/>
                <w:numId w:val="25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Attended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 xml:space="preserve">Conference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on Specific Learning Disabilities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in collaboration with medical and special education institutions (Mumbai, 2013).</w:t>
            </w:r>
          </w:p>
          <w:p w:rsidR="00EF1656" w:rsidRDefault="001B26CB">
            <w:pPr>
              <w:pStyle w:val="documentulli"/>
              <w:numPr>
                <w:ilvl w:val="0"/>
                <w:numId w:val="25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Attended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Management Development Programme – “World Class School”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organized by Nagpur Sahodaya School Complex (2012).</w:t>
            </w:r>
          </w:p>
          <w:p w:rsidR="00EF1656" w:rsidRDefault="001B26CB">
            <w:pPr>
              <w:spacing w:line="260" w:lineRule="atLeast"/>
              <w:textAlignment w:val="auto"/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Values, Research &amp; Educa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tional Philosophy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</w:p>
          <w:p w:rsidR="00EF1656" w:rsidRDefault="001B26CB">
            <w:pPr>
              <w:pStyle w:val="documentulli"/>
              <w:numPr>
                <w:ilvl w:val="0"/>
                <w:numId w:val="26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Attended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National Seminar on Spirituality in Education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(2014).</w:t>
            </w:r>
          </w:p>
          <w:p w:rsidR="00EF1656" w:rsidRDefault="001B26CB">
            <w:pPr>
              <w:pStyle w:val="documentulli"/>
              <w:numPr>
                <w:ilvl w:val="0"/>
                <w:numId w:val="26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Participated in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Seminar on the Role of Teachers in Nation Building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(2012).</w:t>
            </w:r>
          </w:p>
          <w:p w:rsidR="00EF1656" w:rsidRDefault="001B26CB">
            <w:pPr>
              <w:pStyle w:val="documentulli"/>
              <w:numPr>
                <w:ilvl w:val="0"/>
                <w:numId w:val="26"/>
              </w:numPr>
              <w:spacing w:after="4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Attended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Regional Seminar on Research Reporting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(2009)</w:t>
            </w:r>
          </w:p>
          <w:p w:rsidR="00EF1656" w:rsidRDefault="001B26CB">
            <w:pPr>
              <w:pStyle w:val="documentright-boxheadingsectiontitle"/>
              <w:pBdr>
                <w:top w:val="single" w:sz="8" w:space="20" w:color="000000"/>
              </w:pBdr>
              <w:spacing w:after="200" w:line="300" w:lineRule="atLeast"/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</w:rPr>
            </w:pPr>
            <w:r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</w:rPr>
              <w:t>Delegatory Responsibility:</w:t>
            </w:r>
          </w:p>
          <w:p w:rsidR="00EF1656" w:rsidRDefault="001B26CB">
            <w:pPr>
              <w:pStyle w:val="documentright-boxsinglecolumn"/>
              <w:spacing w:line="260" w:lineRule="atLeast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CBSE INSPECTION &amp;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 xml:space="preserve"> AFFILIATION RESPONSIBILITIES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</w:p>
          <w:p w:rsidR="00EF1656" w:rsidRDefault="001B26CB">
            <w:pPr>
              <w:pStyle w:val="documentulli"/>
              <w:numPr>
                <w:ilvl w:val="0"/>
                <w:numId w:val="27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Appointed by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Central Board of Secondary Education (CBSE), New Delhi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as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Member of Inspection Committee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for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school affiliation, provisional affiliation, and up-gradation to Senior Secondary (+2) level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.</w:t>
            </w:r>
          </w:p>
          <w:p w:rsidR="00EF1656" w:rsidRDefault="001B26CB">
            <w:pPr>
              <w:pStyle w:val="documentulli"/>
              <w:numPr>
                <w:ilvl w:val="0"/>
                <w:numId w:val="27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Conducted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on-site academi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c and infrastructure inspections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for CBSE approval, ensuring compliance with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CBSE norms, safety standards, academic readiness, and governance requirements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.</w:t>
            </w:r>
          </w:p>
          <w:p w:rsidR="00EF1656" w:rsidRDefault="001B26CB">
            <w:pPr>
              <w:pStyle w:val="documentulli"/>
              <w:numPr>
                <w:ilvl w:val="0"/>
                <w:numId w:val="27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Played a key role in evaluating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 xml:space="preserve">curriculum implementation, faculty strength, leadership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effectiveness, student support systems, and statutory documentation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.</w:t>
            </w:r>
          </w:p>
          <w:p w:rsidR="00EF1656" w:rsidRDefault="001B26CB">
            <w:pPr>
              <w:pStyle w:val="documentulli"/>
              <w:numPr>
                <w:ilvl w:val="0"/>
                <w:numId w:val="27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Contributed to CBSE decisions for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Secondary and Senior Secondary approvals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across multiple institutions in Maharashtra.</w:t>
            </w:r>
          </w:p>
          <w:p w:rsidR="00EF1656" w:rsidRDefault="001B26CB">
            <w:pPr>
              <w:spacing w:line="260" w:lineRule="atLeast"/>
              <w:textAlignment w:val="auto"/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Institutions Inspected (Representative List)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</w:p>
          <w:p w:rsidR="00EF1656" w:rsidRDefault="001B26CB">
            <w:pPr>
              <w:pStyle w:val="documentulli"/>
              <w:numPr>
                <w:ilvl w:val="0"/>
                <w:numId w:val="28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Macro Vision Academy 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School, Jalgaon – </w:t>
            </w:r>
            <w:r>
              <w:rPr>
                <w:rStyle w:val="em"/>
                <w:rFonts w:ascii="Source Sans Pro" w:eastAsia="Source Sans Pro" w:hAnsi="Source Sans Pro" w:cs="Source Sans Pro"/>
                <w:i/>
                <w:iCs/>
                <w:color w:val="000000"/>
                <w:sz w:val="20"/>
                <w:szCs w:val="20"/>
              </w:rPr>
              <w:t>Up-gradation to +2 level</w:t>
            </w:r>
          </w:p>
          <w:p w:rsidR="00EF1656" w:rsidRDefault="001B26CB">
            <w:pPr>
              <w:pStyle w:val="documentulli"/>
              <w:numPr>
                <w:ilvl w:val="0"/>
                <w:numId w:val="28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Mount Carmel Convent School, Wardha – </w:t>
            </w:r>
            <w:r>
              <w:rPr>
                <w:rStyle w:val="em"/>
                <w:rFonts w:ascii="Source Sans Pro" w:eastAsia="Source Sans Pro" w:hAnsi="Source Sans Pro" w:cs="Source Sans Pro"/>
                <w:i/>
                <w:iCs/>
                <w:color w:val="000000"/>
                <w:sz w:val="20"/>
                <w:szCs w:val="20"/>
              </w:rPr>
              <w:t>Provisional Affiliation (Secondary)</w:t>
            </w:r>
          </w:p>
          <w:p w:rsidR="00EF1656" w:rsidRDefault="001B26CB">
            <w:pPr>
              <w:pStyle w:val="documentulli"/>
              <w:numPr>
                <w:ilvl w:val="0"/>
                <w:numId w:val="28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Shree Maharishi Vidya Mandir, Chandrapur – </w:t>
            </w:r>
            <w:r>
              <w:rPr>
                <w:rStyle w:val="em"/>
                <w:rFonts w:ascii="Source Sans Pro" w:eastAsia="Source Sans Pro" w:hAnsi="Source Sans Pro" w:cs="Source Sans Pro"/>
                <w:i/>
                <w:iCs/>
                <w:color w:val="000000"/>
                <w:sz w:val="20"/>
                <w:szCs w:val="20"/>
              </w:rPr>
              <w:t>Up-gradation to +2 level</w:t>
            </w:r>
          </w:p>
          <w:p w:rsidR="00EF1656" w:rsidRDefault="001B26CB">
            <w:pPr>
              <w:pStyle w:val="documentulli"/>
              <w:numPr>
                <w:ilvl w:val="0"/>
                <w:numId w:val="28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Twinkle Public School, Chandrapur – </w:t>
            </w:r>
            <w:r>
              <w:rPr>
                <w:rStyle w:val="em"/>
                <w:rFonts w:ascii="Source Sans Pro" w:eastAsia="Source Sans Pro" w:hAnsi="Source Sans Pro" w:cs="Source Sans Pro"/>
                <w:i/>
                <w:iCs/>
                <w:color w:val="000000"/>
                <w:sz w:val="20"/>
                <w:szCs w:val="20"/>
              </w:rPr>
              <w:t>Up-gradation to +2 level</w:t>
            </w:r>
          </w:p>
          <w:p w:rsidR="00EF1656" w:rsidRDefault="001B26CB">
            <w:pPr>
              <w:pStyle w:val="documentulli"/>
              <w:numPr>
                <w:ilvl w:val="0"/>
                <w:numId w:val="28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Delhi Publ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ic School, MIHAN, Nagpur – </w:t>
            </w:r>
            <w:r>
              <w:rPr>
                <w:rStyle w:val="em"/>
                <w:rFonts w:ascii="Source Sans Pro" w:eastAsia="Source Sans Pro" w:hAnsi="Source Sans Pro" w:cs="Source Sans Pro"/>
                <w:i/>
                <w:iCs/>
                <w:color w:val="000000"/>
                <w:sz w:val="20"/>
                <w:szCs w:val="20"/>
              </w:rPr>
              <w:t>Secondary Level Approval</w:t>
            </w:r>
          </w:p>
          <w:p w:rsidR="00EF1656" w:rsidRDefault="001B26CB">
            <w:pPr>
              <w:pStyle w:val="documentulli"/>
              <w:numPr>
                <w:ilvl w:val="0"/>
                <w:numId w:val="28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lastRenderedPageBreak/>
              <w:t xml:space="preserve">St. Paul School, Nagpur – </w:t>
            </w:r>
            <w:r>
              <w:rPr>
                <w:rStyle w:val="em"/>
                <w:rFonts w:ascii="Source Sans Pro" w:eastAsia="Source Sans Pro" w:hAnsi="Source Sans Pro" w:cs="Source Sans Pro"/>
                <w:i/>
                <w:iCs/>
                <w:color w:val="000000"/>
                <w:sz w:val="20"/>
                <w:szCs w:val="20"/>
              </w:rPr>
              <w:t>Up-gradation to +2 level</w:t>
            </w:r>
          </w:p>
          <w:p w:rsidR="00EF1656" w:rsidRDefault="001B26CB">
            <w:pPr>
              <w:pStyle w:val="documentulli"/>
              <w:numPr>
                <w:ilvl w:val="0"/>
                <w:numId w:val="28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St. Pallotti School, Nagpur – </w:t>
            </w:r>
            <w:r>
              <w:rPr>
                <w:rStyle w:val="em"/>
                <w:rFonts w:ascii="Source Sans Pro" w:eastAsia="Source Sans Pro" w:hAnsi="Source Sans Pro" w:cs="Source Sans Pro"/>
                <w:i/>
                <w:iCs/>
                <w:color w:val="000000"/>
                <w:sz w:val="20"/>
                <w:szCs w:val="20"/>
              </w:rPr>
              <w:t>Secondary Level Approval</w:t>
            </w:r>
          </w:p>
          <w:p w:rsidR="00EF1656" w:rsidRDefault="001B26CB">
            <w:pPr>
              <w:pStyle w:val="documentulli"/>
              <w:numPr>
                <w:ilvl w:val="0"/>
                <w:numId w:val="28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Sangrila English Medium School, Nagpur – </w:t>
            </w:r>
            <w:r>
              <w:rPr>
                <w:rStyle w:val="em"/>
                <w:rFonts w:ascii="Source Sans Pro" w:eastAsia="Source Sans Pro" w:hAnsi="Source Sans Pro" w:cs="Source Sans Pro"/>
                <w:i/>
                <w:iCs/>
                <w:color w:val="000000"/>
                <w:sz w:val="20"/>
                <w:szCs w:val="20"/>
              </w:rPr>
              <w:t>Secondary Level Approval</w:t>
            </w:r>
          </w:p>
          <w:p w:rsidR="00EF1656" w:rsidRDefault="001B26CB">
            <w:pPr>
              <w:pStyle w:val="documentulli"/>
              <w:numPr>
                <w:ilvl w:val="0"/>
                <w:numId w:val="28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Swami Awdheshanand Public School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, Nagpur – </w:t>
            </w:r>
            <w:r>
              <w:rPr>
                <w:rStyle w:val="em"/>
                <w:rFonts w:ascii="Source Sans Pro" w:eastAsia="Source Sans Pro" w:hAnsi="Source Sans Pro" w:cs="Source Sans Pro"/>
                <w:i/>
                <w:iCs/>
                <w:color w:val="000000"/>
                <w:sz w:val="20"/>
                <w:szCs w:val="20"/>
              </w:rPr>
              <w:t>Secondary Level Approval</w:t>
            </w:r>
          </w:p>
          <w:p w:rsidR="00EF1656" w:rsidRDefault="001B26CB">
            <w:pPr>
              <w:pStyle w:val="documentulli"/>
              <w:numPr>
                <w:ilvl w:val="0"/>
                <w:numId w:val="28"/>
              </w:numPr>
              <w:spacing w:after="4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South Public School, Nagpur – </w:t>
            </w:r>
            <w:r>
              <w:rPr>
                <w:rStyle w:val="em"/>
                <w:rFonts w:ascii="Source Sans Pro" w:eastAsia="Source Sans Pro" w:hAnsi="Source Sans Pro" w:cs="Source Sans Pro"/>
                <w:i/>
                <w:iCs/>
                <w:color w:val="000000"/>
                <w:sz w:val="20"/>
                <w:szCs w:val="20"/>
              </w:rPr>
              <w:t>Secondary Level Approval</w:t>
            </w:r>
          </w:p>
          <w:p w:rsidR="00EF1656" w:rsidRDefault="001B26CB">
            <w:pPr>
              <w:pStyle w:val="documentright-boxheadingsectiontitle"/>
              <w:pBdr>
                <w:top w:val="single" w:sz="8" w:space="20" w:color="000000"/>
              </w:pBdr>
              <w:spacing w:after="200" w:line="300" w:lineRule="atLeast"/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</w:rPr>
            </w:pPr>
            <w:r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</w:rPr>
              <w:t>Present Job Status:</w:t>
            </w:r>
          </w:p>
          <w:p w:rsidR="00EF1656" w:rsidRDefault="001B26CB">
            <w:pPr>
              <w:pStyle w:val="p"/>
              <w:spacing w:after="400" w:line="260" w:lineRule="atLeast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Presently Working as a Principal in Titan's Pubic School, Amravati (Maharashtra) From April-2023</w:t>
            </w:r>
          </w:p>
          <w:p w:rsidR="00EF1656" w:rsidRDefault="001B26CB">
            <w:pPr>
              <w:pStyle w:val="documentright-boxheadingsectiontitle"/>
              <w:pBdr>
                <w:top w:val="single" w:sz="8" w:space="20" w:color="000000"/>
              </w:pBdr>
              <w:spacing w:after="200" w:line="300" w:lineRule="atLeast"/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</w:rPr>
            </w:pPr>
            <w:r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</w:rPr>
              <w:t>Total Experience as a Principal</w:t>
            </w:r>
          </w:p>
          <w:p w:rsidR="00EF1656" w:rsidRDefault="001B26CB">
            <w:pPr>
              <w:pStyle w:val="p"/>
              <w:spacing w:after="400" w:line="260" w:lineRule="atLeast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17+ Years</w:t>
            </w:r>
          </w:p>
          <w:p w:rsidR="00EF1656" w:rsidRDefault="001B26CB">
            <w:pPr>
              <w:pStyle w:val="documentright-boxheadingsectiontitle"/>
              <w:pBdr>
                <w:top w:val="single" w:sz="8" w:space="20" w:color="000000"/>
              </w:pBdr>
              <w:spacing w:after="200" w:line="300" w:lineRule="atLeast"/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</w:rPr>
            </w:pPr>
            <w:r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</w:rPr>
              <w:t>Personal Details:</w:t>
            </w:r>
          </w:p>
          <w:p w:rsidR="00EF1656" w:rsidRDefault="001B26CB">
            <w:pPr>
              <w:pStyle w:val="documentulli"/>
              <w:numPr>
                <w:ilvl w:val="0"/>
                <w:numId w:val="29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Date of Birth: 28th Sept 1970</w:t>
            </w:r>
          </w:p>
          <w:p w:rsidR="00EF1656" w:rsidRDefault="001B26CB">
            <w:pPr>
              <w:pStyle w:val="documentulli"/>
              <w:numPr>
                <w:ilvl w:val="0"/>
                <w:numId w:val="29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PAN NO.: AEMPC 1710N</w:t>
            </w:r>
          </w:p>
          <w:p w:rsidR="00EF1656" w:rsidRDefault="001B26CB">
            <w:pPr>
              <w:pStyle w:val="documentulli"/>
              <w:numPr>
                <w:ilvl w:val="0"/>
                <w:numId w:val="29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Adhar No.: 573805732621</w:t>
            </w:r>
          </w:p>
          <w:p w:rsidR="00EF1656" w:rsidRDefault="001B26CB">
            <w:pPr>
              <w:pStyle w:val="documentulli"/>
              <w:numPr>
                <w:ilvl w:val="0"/>
                <w:numId w:val="29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Indian Passport No: R7807423</w:t>
            </w:r>
          </w:p>
          <w:p w:rsidR="00EF1656" w:rsidRDefault="001B26CB">
            <w:pPr>
              <w:pStyle w:val="documentulli"/>
              <w:numPr>
                <w:ilvl w:val="0"/>
                <w:numId w:val="29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Marital Status: Married having two Sons 22 Yrs. &amp; 16 Yrs.</w:t>
            </w:r>
          </w:p>
          <w:p w:rsidR="00EF1656" w:rsidRDefault="001B26CB">
            <w:pPr>
              <w:pStyle w:val="documentulli"/>
              <w:numPr>
                <w:ilvl w:val="0"/>
                <w:numId w:val="29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Languages: English, Hindi &amp; Marathi</w:t>
            </w:r>
          </w:p>
          <w:p w:rsidR="00EF1656" w:rsidRDefault="001B26CB">
            <w:pPr>
              <w:pStyle w:val="documentulli"/>
              <w:numPr>
                <w:ilvl w:val="0"/>
                <w:numId w:val="29"/>
              </w:numPr>
              <w:spacing w:after="4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Social Media: LinkedIn: www.linkedin.com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/in/neweraeducationalsolution</w:t>
            </w:r>
          </w:p>
          <w:p w:rsidR="00EF1656" w:rsidRDefault="001B26CB">
            <w:pPr>
              <w:pStyle w:val="documentright-boxheadingsectiontitle"/>
              <w:pBdr>
                <w:top w:val="single" w:sz="8" w:space="20" w:color="000000"/>
              </w:pBdr>
              <w:spacing w:after="200" w:line="300" w:lineRule="atLeast"/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</w:rPr>
            </w:pPr>
            <w:r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</w:rPr>
              <w:t>Awards/Accolades/Scholarships</w:t>
            </w:r>
          </w:p>
          <w:p w:rsidR="00EF1656" w:rsidRDefault="001B26CB">
            <w:pPr>
              <w:pStyle w:val="documentright-boxsinglecolumn"/>
              <w:spacing w:line="260" w:lineRule="atLeast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HONORS, AWARDS &amp; PROFESSIONAL RECOGNITION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</w:p>
          <w:p w:rsidR="00EF1656" w:rsidRDefault="001B26CB">
            <w:pPr>
              <w:pStyle w:val="p"/>
              <w:spacing w:line="260" w:lineRule="atLeast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em"/>
                <w:rFonts w:ascii="Source Sans Pro" w:eastAsia="Source Sans Pro" w:hAnsi="Source Sans Pro" w:cs="Source Sans Pro"/>
                <w:i/>
                <w:iCs/>
                <w:color w:val="000000"/>
                <w:sz w:val="20"/>
                <w:szCs w:val="20"/>
              </w:rPr>
              <w:t>(Curated for Senior Leadership Resume – Director / Principal / Academic Head)</w:t>
            </w:r>
          </w:p>
          <w:p w:rsidR="00EF1656" w:rsidRDefault="001B26CB">
            <w:pPr>
              <w:spacing w:line="260" w:lineRule="atLeast"/>
              <w:textAlignment w:val="auto"/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Major National &amp; International Awards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</w:p>
          <w:p w:rsidR="00EF1656" w:rsidRDefault="001B26CB">
            <w:pPr>
              <w:pStyle w:val="documentulli"/>
              <w:numPr>
                <w:ilvl w:val="0"/>
                <w:numId w:val="30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 xml:space="preserve">Recipient of multiple National &amp;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International Education Excellence Awards (2011–2017)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in recognition of outstanding contribution to the field of education, academic leadership, and institutional development.</w:t>
            </w:r>
          </w:p>
          <w:p w:rsidR="00EF1656" w:rsidRDefault="001B26CB">
            <w:pPr>
              <w:pStyle w:val="documentulli"/>
              <w:numPr>
                <w:ilvl w:val="0"/>
                <w:numId w:val="30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Honored with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Maharashtra Bhushan Award (2017)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for remarkable contribution to edu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cation and socio-economic development at a National Seminar held in Goa.</w:t>
            </w:r>
          </w:p>
          <w:p w:rsidR="00EF1656" w:rsidRDefault="001B26CB">
            <w:pPr>
              <w:pStyle w:val="documentulli"/>
              <w:numPr>
                <w:ilvl w:val="0"/>
                <w:numId w:val="30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Awarded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International Shiromani Award (2017)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for excellence in educational leadership at an International Seminar in Panaji, Goa.</w:t>
            </w:r>
          </w:p>
          <w:p w:rsidR="00EF1656" w:rsidRDefault="001B26CB">
            <w:pPr>
              <w:pStyle w:val="documentulli"/>
              <w:numPr>
                <w:ilvl w:val="0"/>
                <w:numId w:val="30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Recipient of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Dr. Ambedkar Fellowship National Award (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2015)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for distinguished service and leadership in education at a National Conference in New Delhi.</w:t>
            </w:r>
          </w:p>
          <w:p w:rsidR="00EF1656" w:rsidRDefault="001B26CB">
            <w:pPr>
              <w:pStyle w:val="documentulli"/>
              <w:numPr>
                <w:ilvl w:val="0"/>
                <w:numId w:val="30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Honored with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Sarvepalli Dr. Radhakrishnan Adarsh Shiksh Sanman (2015)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for exemplary contribution to teaching and academic leadership.</w:t>
            </w:r>
          </w:p>
          <w:p w:rsidR="00EF1656" w:rsidRDefault="001B26CB">
            <w:pPr>
              <w:pStyle w:val="documentulli"/>
              <w:numPr>
                <w:ilvl w:val="0"/>
                <w:numId w:val="30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Awarded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Rashtriya Shiks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han Bhushan Puraskar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Rashtriya Gunawatta Adarsh Shikshak Puraskar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, and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Rashtriya Pratibha Ratna Puraskar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for sustained excellence in education.</w:t>
            </w:r>
          </w:p>
          <w:p w:rsidR="00EF1656" w:rsidRDefault="001B26CB">
            <w:pPr>
              <w:spacing w:line="260" w:lineRule="atLeast"/>
              <w:textAlignment w:val="auto"/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Leadership Excellence &amp; Principal Recognition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</w:p>
          <w:p w:rsidR="00EF1656" w:rsidRDefault="001B26CB">
            <w:pPr>
              <w:pStyle w:val="documentulli"/>
              <w:numPr>
                <w:ilvl w:val="0"/>
                <w:numId w:val="31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lastRenderedPageBreak/>
              <w:t xml:space="preserve">Awarded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Best Principal Award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for inspiring academic excellence a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nd leading students to national-level success in competitive examinations.</w:t>
            </w:r>
          </w:p>
          <w:p w:rsidR="00EF1656" w:rsidRDefault="001B26CB">
            <w:pPr>
              <w:pStyle w:val="documentulli"/>
              <w:numPr>
                <w:ilvl w:val="0"/>
                <w:numId w:val="31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Honored as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Best Principal – Vidarbha Region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for leadership, academic governance, and institutional impact.</w:t>
            </w:r>
          </w:p>
          <w:p w:rsidR="00EF1656" w:rsidRDefault="001B26CB">
            <w:pPr>
              <w:pStyle w:val="documentulli"/>
              <w:numPr>
                <w:ilvl w:val="0"/>
                <w:numId w:val="31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Recognized nationally with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Rajiv Gandhi Education Excellence Award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Eminen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t Educationist Award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, and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Best Educationist Award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for outstanding academic leadership.</w:t>
            </w:r>
          </w:p>
          <w:p w:rsidR="00EF1656" w:rsidRDefault="001B26CB">
            <w:pPr>
              <w:spacing w:line="260" w:lineRule="atLeast"/>
              <w:textAlignment w:val="auto"/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Academic Contributions, Conferences &amp; Resource Person Roles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</w:p>
          <w:p w:rsidR="00EF1656" w:rsidRDefault="001B26CB">
            <w:pPr>
              <w:pStyle w:val="documentulli"/>
              <w:numPr>
                <w:ilvl w:val="0"/>
                <w:numId w:val="32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Served as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Resource Person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at an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International Interdisciplinary Conference (2022)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on </w:t>
            </w:r>
            <w:r>
              <w:rPr>
                <w:rStyle w:val="em"/>
                <w:rFonts w:ascii="Source Sans Pro" w:eastAsia="Source Sans Pro" w:hAnsi="Source Sans Pro" w:cs="Source Sans Pro"/>
                <w:i/>
                <w:iCs/>
                <w:color w:val="000000"/>
                <w:sz w:val="20"/>
                <w:szCs w:val="20"/>
              </w:rPr>
              <w:t>Educational Development</w:t>
            </w:r>
            <w:r>
              <w:rPr>
                <w:rStyle w:val="em"/>
                <w:rFonts w:ascii="Source Sans Pro" w:eastAsia="Source Sans Pro" w:hAnsi="Source Sans Pro" w:cs="Source Sans Pro"/>
                <w:i/>
                <w:iCs/>
                <w:color w:val="000000"/>
                <w:sz w:val="20"/>
                <w:szCs w:val="20"/>
              </w:rPr>
              <w:t xml:space="preserve"> through Yoga and Meditation – A Scientific Approach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.</w:t>
            </w:r>
          </w:p>
          <w:p w:rsidR="00EF1656" w:rsidRDefault="001B26CB">
            <w:pPr>
              <w:pStyle w:val="documentulli"/>
              <w:numPr>
                <w:ilvl w:val="0"/>
                <w:numId w:val="32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Delivered papers and participated in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National &amp; International Conferences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on education, leadership, soft skills, socio-economic development, and teacher capacity building.</w:t>
            </w:r>
          </w:p>
          <w:p w:rsidR="00EF1656" w:rsidRDefault="001B26CB">
            <w:pPr>
              <w:pStyle w:val="documentulli"/>
              <w:numPr>
                <w:ilvl w:val="0"/>
                <w:numId w:val="32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Actively involved in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 xml:space="preserve">CBSE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leadership initiatives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, including training programs on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CCE, leadership development, and world-class school management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.</w:t>
            </w:r>
          </w:p>
          <w:p w:rsidR="00EF1656" w:rsidRDefault="001B26CB">
            <w:pPr>
              <w:spacing w:line="260" w:lineRule="atLeast"/>
              <w:textAlignment w:val="auto"/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Institutional &amp; Student Achievement Recognition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</w:p>
          <w:p w:rsidR="00EF1656" w:rsidRDefault="001B26CB">
            <w:pPr>
              <w:pStyle w:val="documentulli"/>
              <w:numPr>
                <w:ilvl w:val="0"/>
                <w:numId w:val="33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Received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multiple Letters of Appreciation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for institutional leadership resulting in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nati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onal and international Olympiad achievements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(Science, Mathematics, English, Cyber Olympiads).</w:t>
            </w:r>
          </w:p>
          <w:p w:rsidR="00EF1656" w:rsidRDefault="001B26CB">
            <w:pPr>
              <w:pStyle w:val="documentulli"/>
              <w:numPr>
                <w:ilvl w:val="0"/>
                <w:numId w:val="33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Recognized for sustained support to national academic platforms promoting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STEM, language proficiency, and digital literacy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.</w:t>
            </w:r>
          </w:p>
          <w:p w:rsidR="00EF1656" w:rsidRDefault="001B26CB">
            <w:pPr>
              <w:pStyle w:val="documentulli"/>
              <w:numPr>
                <w:ilvl w:val="0"/>
                <w:numId w:val="33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Coordinated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International Educational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 xml:space="preserve"> Assessments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in collaboration with overseas academic institutions.</w:t>
            </w:r>
          </w:p>
          <w:p w:rsidR="00EF1656" w:rsidRDefault="001B26CB">
            <w:pPr>
              <w:spacing w:line="260" w:lineRule="atLeast"/>
              <w:textAlignment w:val="auto"/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Professional Development &amp; Social Impact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</w:p>
          <w:p w:rsidR="00EF1656" w:rsidRDefault="001B26CB">
            <w:pPr>
              <w:pStyle w:val="documentulli"/>
              <w:numPr>
                <w:ilvl w:val="0"/>
                <w:numId w:val="34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Honored for conducting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teacher training programs, leadership workshops, and stress-management seminars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for educators and government departments.</w:t>
            </w:r>
          </w:p>
          <w:p w:rsidR="00EF1656" w:rsidRDefault="001B26CB">
            <w:pPr>
              <w:pStyle w:val="documentulli"/>
              <w:numPr>
                <w:ilvl w:val="0"/>
                <w:numId w:val="34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Ap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preciated by law enforcement and social organizations for conducting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Stress Management &amp; Meditation workshops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.</w:t>
            </w:r>
          </w:p>
          <w:p w:rsidR="00EF1656" w:rsidRDefault="001B26CB">
            <w:pPr>
              <w:pStyle w:val="documentulli"/>
              <w:numPr>
                <w:ilvl w:val="0"/>
                <w:numId w:val="34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Acknowledged for mentoring and supporting the establishment of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higher education institutions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including Engineering, MBA, Polytechnic, and B.Ed. c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olleges.</w:t>
            </w:r>
          </w:p>
          <w:p w:rsidR="00EF1656" w:rsidRDefault="001B26CB">
            <w:pPr>
              <w:spacing w:line="260" w:lineRule="atLeast"/>
              <w:textAlignment w:val="auto"/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Additional Credentials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 </w:t>
            </w:r>
          </w:p>
          <w:p w:rsidR="00EF1656" w:rsidRDefault="001B26CB">
            <w:pPr>
              <w:pStyle w:val="documentulli"/>
              <w:numPr>
                <w:ilvl w:val="0"/>
                <w:numId w:val="35"/>
              </w:numPr>
              <w:spacing w:after="1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 xml:space="preserve">Certified in 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Government Commercial Typewriting (English, Hindi &amp; Marathi)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.</w:t>
            </w:r>
          </w:p>
          <w:p w:rsidR="00EF1656" w:rsidRDefault="001B26CB">
            <w:pPr>
              <w:pStyle w:val="documentulli"/>
              <w:numPr>
                <w:ilvl w:val="0"/>
                <w:numId w:val="35"/>
              </w:numPr>
              <w:spacing w:after="400" w:line="260" w:lineRule="atLeast"/>
              <w:ind w:left="440" w:hanging="192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Actively engaged in continuous professional learning through leadership workshops, principals' meets, and educational forums.</w:t>
            </w:r>
          </w:p>
        </w:tc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EF1656" w:rsidRDefault="00EF1656">
            <w:pP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</w:p>
        </w:tc>
      </w:tr>
    </w:tbl>
    <w:p w:rsidR="00EF1656" w:rsidRDefault="001B26CB">
      <w:pPr>
        <w:spacing w:line="20" w:lineRule="auto"/>
        <w:rPr>
          <w:rFonts w:ascii="Source Sans Pro" w:eastAsia="Source Sans Pro" w:hAnsi="Source Sans Pro" w:cs="Source Sans Pro"/>
          <w:color w:val="000000"/>
          <w:sz w:val="20"/>
          <w:szCs w:val="20"/>
        </w:rPr>
      </w:pPr>
      <w:r>
        <w:rPr>
          <w:color w:val="FFFFFF"/>
          <w:sz w:val="2"/>
        </w:rPr>
        <w:lastRenderedPageBreak/>
        <w:t>.</w:t>
      </w:r>
    </w:p>
    <w:p w:rsidR="00EF1656" w:rsidRDefault="001B26CB">
      <w:pPr>
        <w:spacing w:line="14" w:lineRule="exact"/>
      </w:pPr>
      <w:r>
        <w:rPr>
          <w:color w:val="FFFFFF"/>
          <w:sz w:val="2"/>
        </w:rPr>
        <w:t>#HRJ#0f5dad54-7764-4a61-a64d-d06f9b28ec9f#</w:t>
      </w:r>
    </w:p>
    <w:sectPr w:rsidR="00EF1656" w:rsidSect="00EF1656">
      <w:headerReference w:type="default" r:id="rId13"/>
      <w:footerReference w:type="default" r:id="rId14"/>
      <w:pgSz w:w="11906" w:h="16838"/>
      <w:pgMar w:top="0" w:right="0" w:bottom="0" w:left="0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B26CB" w:rsidRDefault="001B26CB" w:rsidP="00EF1656">
      <w:pPr>
        <w:spacing w:line="240" w:lineRule="auto"/>
      </w:pPr>
      <w:r>
        <w:separator/>
      </w:r>
    </w:p>
  </w:endnote>
  <w:endnote w:type="continuationSeparator" w:id="1">
    <w:p w:rsidR="001B26CB" w:rsidRDefault="001B26CB" w:rsidP="00EF1656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auto"/>
    <w:pitch w:val="default"/>
    <w:sig w:usb0="00000000" w:usb1="00000000" w:usb2="00000000" w:usb3="00000000" w:csb0="00000001" w:csb1="00000000"/>
    <w:embedRegular r:id="rId1" w:fontKey="{8DD390C2-2F55-4862-8D2C-0B4E97C9EB29}"/>
    <w:embedBold r:id="rId2" w:fontKey="{7D1CC713-C3FF-4A80-B591-0BF34BB1ABF0}"/>
    <w:embedItalic r:id="rId3" w:fontKey="{300DB892-7F32-4F24-A3B0-05C7365A03A2}"/>
  </w:font>
  <w:font w:name="Montserrat">
    <w:charset w:val="00"/>
    <w:family w:val="auto"/>
    <w:pitch w:val="default"/>
    <w:sig w:usb0="00000000" w:usb1="00000000" w:usb2="00000000" w:usb3="00000000" w:csb0="00000001" w:csb1="00000000"/>
    <w:embedRegular r:id="rId4" w:fontKey="{BC9CA19B-348E-412F-B56F-0B03C4B2B884}"/>
    <w:embedBold r:id="rId5" w:fontKey="{7744D62C-664F-4755-82CC-F1315190FDF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FFE5258E-1045-491E-899B-06F00CB651E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1656" w:rsidRDefault="001B26CB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B26CB" w:rsidRDefault="001B26CB" w:rsidP="00EF1656">
      <w:pPr>
        <w:spacing w:line="240" w:lineRule="auto"/>
      </w:pPr>
      <w:r>
        <w:separator/>
      </w:r>
    </w:p>
  </w:footnote>
  <w:footnote w:type="continuationSeparator" w:id="1">
    <w:p w:rsidR="001B26CB" w:rsidRDefault="001B26CB" w:rsidP="00EF1656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1656" w:rsidRDefault="001B26CB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 w:tplc="792C0B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AFC0E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79E34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7B056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A22197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42C8E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36464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6369B7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A0D01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815AEE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D10DB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B5CA9C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A544D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21ABE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77A9C9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722332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F4C0CC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508EC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2A6E28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C601F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720CB7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ABA964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606877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75249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85219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90A04E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876FA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 w:tplc="5C70CA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5908D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55279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6EAC11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2B214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FC48C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15C8BD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B16348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C64B6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 w:tplc="116CB7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CA02D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62CD68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22E88B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07A0A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4BE4E8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D50B8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DE6701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67E03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 w:tplc="1EB20B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D8CF6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8D2A8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78AFD1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27A0DA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8CCA7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1E25F0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4626F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4C93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 w:tplc="688AFB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D8C917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45E9A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DF61E3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A969E3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F5411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4AA873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740EA2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7E462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 w:tplc="B3E6FD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77A26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E8C89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D7CB7B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742C6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9C0E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716E07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45E4F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DCE2A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 w:tplc="AD3413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2D4AD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0182A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2D442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EE6C46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A34C6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EC6010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8EA3AA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C54E1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 w:tplc="82C2ED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B481A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FF219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0528D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6208FE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4A278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EBEA64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EE685F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6D4141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0000000B"/>
    <w:multiLevelType w:val="hybridMultilevel"/>
    <w:tmpl w:val="0000000B"/>
    <w:lvl w:ilvl="0" w:tplc="0EA667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AC6CA6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81C53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46886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E1CA11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268C6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DE893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CB6E9E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F3685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0000000C"/>
    <w:multiLevelType w:val="hybridMultilevel"/>
    <w:tmpl w:val="0000000C"/>
    <w:lvl w:ilvl="0" w:tplc="2BD01B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2E03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5A8D6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EC217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6D2426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246D91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D30FC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CDADA7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006865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>
    <w:nsid w:val="0000000D"/>
    <w:multiLevelType w:val="hybridMultilevel"/>
    <w:tmpl w:val="0000000D"/>
    <w:lvl w:ilvl="0" w:tplc="7ADA7F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1290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9E8C23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C8CB9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79E31C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74E09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F6A8C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69AA7E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03E91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>
    <w:nsid w:val="0000000E"/>
    <w:multiLevelType w:val="hybridMultilevel"/>
    <w:tmpl w:val="0000000E"/>
    <w:lvl w:ilvl="0" w:tplc="ADEE1F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D2FB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C8C89F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BC6EA6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A6E6F4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2E815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B6A53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95A98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5BEA8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>
    <w:nsid w:val="0000000F"/>
    <w:multiLevelType w:val="hybridMultilevel"/>
    <w:tmpl w:val="0000000F"/>
    <w:lvl w:ilvl="0" w:tplc="BB3A54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EEA0E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65207B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8D690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0DC9BE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0A8E7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52CCE7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506C8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9461B6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>
    <w:nsid w:val="00000010"/>
    <w:multiLevelType w:val="hybridMultilevel"/>
    <w:tmpl w:val="00000010"/>
    <w:lvl w:ilvl="0" w:tplc="2F32DB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62D3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4C6937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032E9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A2471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5E699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746ED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31097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08E413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>
    <w:nsid w:val="00000011"/>
    <w:multiLevelType w:val="hybridMultilevel"/>
    <w:tmpl w:val="00000011"/>
    <w:lvl w:ilvl="0" w:tplc="D02CA1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B84B0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4B6D0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C565A4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4864A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4A68B0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CED0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E2477E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E3C016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>
    <w:nsid w:val="00000012"/>
    <w:multiLevelType w:val="hybridMultilevel"/>
    <w:tmpl w:val="00000012"/>
    <w:lvl w:ilvl="0" w:tplc="62F02D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D3484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47E4D1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4FEC7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BF6EA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446C2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C26E8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C320E3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7B2D4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>
    <w:nsid w:val="00000013"/>
    <w:multiLevelType w:val="hybridMultilevel"/>
    <w:tmpl w:val="00000013"/>
    <w:lvl w:ilvl="0" w:tplc="E1B458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DF45C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7F62E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B98030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F16E1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69210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074410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4CC63A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DD8CA5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>
    <w:nsid w:val="00000014"/>
    <w:multiLevelType w:val="hybridMultilevel"/>
    <w:tmpl w:val="00000014"/>
    <w:lvl w:ilvl="0" w:tplc="E6B67D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E0ABC6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AE63BF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51876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DD44C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9E443E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E605FF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2D49B3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0FC6D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0">
    <w:nsid w:val="00000015"/>
    <w:multiLevelType w:val="hybridMultilevel"/>
    <w:tmpl w:val="00000015"/>
    <w:lvl w:ilvl="0" w:tplc="684244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B981B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68E73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3A0639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6CE4A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D0E84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EB43A8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F80C6C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8CEEE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1">
    <w:nsid w:val="00000016"/>
    <w:multiLevelType w:val="hybridMultilevel"/>
    <w:tmpl w:val="00000016"/>
    <w:lvl w:ilvl="0" w:tplc="B9E4D1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C010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F4C27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2D2030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380FFB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EAEC52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79E87C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934CB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C5C685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2">
    <w:nsid w:val="00000017"/>
    <w:multiLevelType w:val="hybridMultilevel"/>
    <w:tmpl w:val="00000017"/>
    <w:lvl w:ilvl="0" w:tplc="A92815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EDE7A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C3C4A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BEA191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DB61A8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6B8ED9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C88938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6AE263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E78CB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3">
    <w:nsid w:val="00000018"/>
    <w:multiLevelType w:val="hybridMultilevel"/>
    <w:tmpl w:val="00000018"/>
    <w:lvl w:ilvl="0" w:tplc="F23224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48BD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E2E8ED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4186B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80E631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A1A4B3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4BAC3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4DC9B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6A60D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4">
    <w:nsid w:val="00000019"/>
    <w:multiLevelType w:val="hybridMultilevel"/>
    <w:tmpl w:val="00000019"/>
    <w:lvl w:ilvl="0" w:tplc="AAE478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DDED5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70C7A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7E0EB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772364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AE4F2E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4B2F0C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36A3E7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A2EB1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5">
    <w:nsid w:val="0000001A"/>
    <w:multiLevelType w:val="hybridMultilevel"/>
    <w:tmpl w:val="0000001A"/>
    <w:lvl w:ilvl="0" w:tplc="583A45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54D0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B9801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87A69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F92C16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D826D8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2A6BCB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FCE21A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2B289E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6">
    <w:nsid w:val="0000001B"/>
    <w:multiLevelType w:val="hybridMultilevel"/>
    <w:tmpl w:val="0000001B"/>
    <w:lvl w:ilvl="0" w:tplc="744E2E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D0C8D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2925AB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4C6F33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014157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ECC3F9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DC00A5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394EF3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5E043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7">
    <w:nsid w:val="0000001C"/>
    <w:multiLevelType w:val="hybridMultilevel"/>
    <w:tmpl w:val="0000001C"/>
    <w:lvl w:ilvl="0" w:tplc="7E0404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24270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EB428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D4A9F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1B644A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B88234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4AE970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27EBCC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9E0803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8">
    <w:nsid w:val="0000001D"/>
    <w:multiLevelType w:val="hybridMultilevel"/>
    <w:tmpl w:val="0000001D"/>
    <w:lvl w:ilvl="0" w:tplc="738E82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430836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4763D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F0066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FBE52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28ECA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D80F01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DF224A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62EF82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9">
    <w:nsid w:val="0000001E"/>
    <w:multiLevelType w:val="hybridMultilevel"/>
    <w:tmpl w:val="0000001E"/>
    <w:lvl w:ilvl="0" w:tplc="E8DCE5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644BF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616DB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4A072B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3DC88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31AA6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962CBA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7FCE52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05835C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0">
    <w:nsid w:val="0000001F"/>
    <w:multiLevelType w:val="hybridMultilevel"/>
    <w:tmpl w:val="0000001F"/>
    <w:lvl w:ilvl="0" w:tplc="0BA61A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082D26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82A64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1DAC7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030C2D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4259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542A9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7BA9A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640B8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1">
    <w:nsid w:val="00000020"/>
    <w:multiLevelType w:val="hybridMultilevel"/>
    <w:tmpl w:val="00000020"/>
    <w:lvl w:ilvl="0" w:tplc="B05AF8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58B2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F6887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8B0A43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0A8664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BFAD7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FD89D1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558DEB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5A6D77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2">
    <w:nsid w:val="00000021"/>
    <w:multiLevelType w:val="hybridMultilevel"/>
    <w:tmpl w:val="00000021"/>
    <w:lvl w:ilvl="0" w:tplc="B70832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1E56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66264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810798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B1E5B4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50AE9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FBACFC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66A8D2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2B8F0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00000022"/>
    <w:multiLevelType w:val="hybridMultilevel"/>
    <w:tmpl w:val="00000022"/>
    <w:lvl w:ilvl="0" w:tplc="EFFC4B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904CB2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A2CC1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96436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DFCB85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6E852E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71CF9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ACEB0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E3A5E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4">
    <w:nsid w:val="00000023"/>
    <w:multiLevelType w:val="hybridMultilevel"/>
    <w:tmpl w:val="00000023"/>
    <w:lvl w:ilvl="0" w:tplc="14E264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37A63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1727F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816FC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CFE96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E041D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832586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A3216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EF692D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F1656"/>
    <w:rsid w:val="001B26CB"/>
    <w:rsid w:val="00AF1D92"/>
    <w:rsid w:val="00E320A1"/>
    <w:rsid w:val="00EF16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rsid w:val="00EF1656"/>
    <w:rPr>
      <w:sz w:val="20"/>
      <w:szCs w:val="20"/>
    </w:rPr>
  </w:style>
  <w:style w:type="character" w:customStyle="1" w:styleId="documenttablecell">
    <w:name w:val="document_tablecell"/>
    <w:basedOn w:val="DefaultParagraphFont"/>
    <w:rsid w:val="00EF1656"/>
  </w:style>
  <w:style w:type="character" w:customStyle="1" w:styleId="documentparent-containerleft-box">
    <w:name w:val="document_parent-container_left-box"/>
    <w:basedOn w:val="DefaultParagraphFont"/>
    <w:rsid w:val="00EF1656"/>
    <w:rPr>
      <w:color w:val="FFFFFF"/>
      <w:shd w:val="clear" w:color="auto" w:fill="404040"/>
    </w:rPr>
  </w:style>
  <w:style w:type="paragraph" w:customStyle="1" w:styleId="documentparent-containersectionpict-sec">
    <w:name w:val="document_parent-container_section_pict-sec"/>
    <w:basedOn w:val="Normal"/>
    <w:rsid w:val="00EF1656"/>
    <w:pPr>
      <w:jc w:val="center"/>
    </w:pPr>
  </w:style>
  <w:style w:type="paragraph" w:customStyle="1" w:styleId="documentleft-boxfirstparagraph">
    <w:name w:val="document_left-box_firstparagraph"/>
    <w:basedOn w:val="Normal"/>
    <w:rsid w:val="00EF1656"/>
  </w:style>
  <w:style w:type="paragraph" w:customStyle="1" w:styleId="div">
    <w:name w:val="div"/>
    <w:basedOn w:val="Normal"/>
    <w:rsid w:val="00EF1656"/>
  </w:style>
  <w:style w:type="paragraph" w:customStyle="1" w:styleId="documentpict-secsectionsection-cntc">
    <w:name w:val="document_pict-sec + section_section-cntc"/>
    <w:basedOn w:val="Normal"/>
    <w:rsid w:val="00EF1656"/>
  </w:style>
  <w:style w:type="paragraph" w:customStyle="1" w:styleId="documentparent-containerleft-boxheading">
    <w:name w:val="document_parent-container_left-box_heading"/>
    <w:basedOn w:val="Normal"/>
    <w:rsid w:val="00EF1656"/>
    <w:rPr>
      <w:color w:val="FFFFFF"/>
    </w:rPr>
  </w:style>
  <w:style w:type="paragraph" w:customStyle="1" w:styleId="documentleft-boxpict-secsectionsectiontitle">
    <w:name w:val="document_left-box_pict-sec + section_sectiontitle"/>
    <w:basedOn w:val="Normal"/>
    <w:rsid w:val="00EF1656"/>
  </w:style>
  <w:style w:type="paragraph" w:customStyle="1" w:styleId="documentaddress">
    <w:name w:val="document_address"/>
    <w:basedOn w:val="Normal"/>
    <w:rsid w:val="00EF1656"/>
    <w:pPr>
      <w:spacing w:line="260" w:lineRule="atLeast"/>
    </w:pPr>
    <w:rPr>
      <w:sz w:val="20"/>
      <w:szCs w:val="20"/>
    </w:rPr>
  </w:style>
  <w:style w:type="paragraph" w:customStyle="1" w:styleId="documenticon-row">
    <w:name w:val="document_icon-row"/>
    <w:basedOn w:val="Normal"/>
    <w:rsid w:val="00EF1656"/>
    <w:pPr>
      <w:spacing w:line="260" w:lineRule="atLeast"/>
    </w:pPr>
  </w:style>
  <w:style w:type="paragraph" w:customStyle="1" w:styleId="documentsection-cntcicon-rownth-child1icon-svg">
    <w:name w:val="document_section-cntc_icon-row_nth-child(1)_icon-svg"/>
    <w:basedOn w:val="Normal"/>
    <w:rsid w:val="00EF1656"/>
  </w:style>
  <w:style w:type="paragraph" w:customStyle="1" w:styleId="documenticon-rowico-txt">
    <w:name w:val="document_icon-row_ico-txt"/>
    <w:basedOn w:val="Normal"/>
    <w:rsid w:val="00EF1656"/>
    <w:pPr>
      <w:jc w:val="center"/>
    </w:pPr>
  </w:style>
  <w:style w:type="character" w:customStyle="1" w:styleId="span">
    <w:name w:val="span"/>
    <w:basedOn w:val="DefaultParagraphFont"/>
    <w:rsid w:val="00EF1656"/>
    <w:rPr>
      <w:bdr w:val="none" w:sz="0" w:space="0" w:color="auto"/>
      <w:vertAlign w:val="baseline"/>
    </w:rPr>
  </w:style>
  <w:style w:type="paragraph" w:customStyle="1" w:styleId="documenticon-rowicon-svg">
    <w:name w:val="document_icon-row_icon-svg"/>
    <w:basedOn w:val="Normal"/>
    <w:rsid w:val="00EF1656"/>
    <w:pPr>
      <w:jc w:val="center"/>
    </w:pPr>
  </w:style>
  <w:style w:type="paragraph" w:customStyle="1" w:styleId="documenticon-rowzipsuffix">
    <w:name w:val="document_icon-row_zipsuffix"/>
    <w:basedOn w:val="Normal"/>
    <w:rsid w:val="00EF1656"/>
    <w:pPr>
      <w:jc w:val="center"/>
    </w:pPr>
  </w:style>
  <w:style w:type="paragraph" w:customStyle="1" w:styleId="documenticon-rowzipprefix">
    <w:name w:val="document_icon-row_zipprefix"/>
    <w:basedOn w:val="Normal"/>
    <w:rsid w:val="00EF1656"/>
    <w:pPr>
      <w:jc w:val="center"/>
    </w:pPr>
  </w:style>
  <w:style w:type="paragraph" w:customStyle="1" w:styleId="documentsection-cntcuser-detailicon-rownth-child1icon-svg">
    <w:name w:val="document_section-cntc_user-detail_icon-row_nth-child(1)_icon-svg"/>
    <w:basedOn w:val="Normal"/>
    <w:rsid w:val="00EF1656"/>
  </w:style>
  <w:style w:type="paragraph" w:customStyle="1" w:styleId="documentpaddedline">
    <w:name w:val="document_paddedline"/>
    <w:basedOn w:val="Normal"/>
    <w:rsid w:val="00EF1656"/>
  </w:style>
  <w:style w:type="character" w:customStyle="1" w:styleId="addressa">
    <w:name w:val="address_a"/>
    <w:basedOn w:val="DefaultParagraphFont"/>
    <w:rsid w:val="00EF1656"/>
    <w:rPr>
      <w:color w:val="FFFFFF"/>
    </w:rPr>
  </w:style>
  <w:style w:type="paragraph" w:customStyle="1" w:styleId="documentparent-containerleft-boxsection-cntccntcMarginBottom">
    <w:name w:val="document_parent-container_left-box_section-cntc_cntcMarginBottom"/>
    <w:basedOn w:val="Normal"/>
    <w:rsid w:val="00EF1656"/>
    <w:pPr>
      <w:spacing w:line="300" w:lineRule="atLeast"/>
    </w:pPr>
    <w:rPr>
      <w:sz w:val="30"/>
      <w:szCs w:val="30"/>
    </w:rPr>
  </w:style>
  <w:style w:type="paragraph" w:customStyle="1" w:styleId="documentparent-containerleft-boxsection">
    <w:name w:val="document_parent-container_left-box_section"/>
    <w:basedOn w:val="Normal"/>
    <w:rsid w:val="00EF1656"/>
    <w:pPr>
      <w:pBdr>
        <w:right w:val="none" w:sz="0" w:space="5" w:color="auto"/>
      </w:pBdr>
    </w:pPr>
  </w:style>
  <w:style w:type="paragraph" w:customStyle="1" w:styleId="documentleft-boxheadingsectiontitle">
    <w:name w:val="document_left-box_heading_sectiontitle"/>
    <w:basedOn w:val="Normal"/>
    <w:rsid w:val="00EF1656"/>
    <w:pPr>
      <w:pBdr>
        <w:top w:val="single" w:sz="8" w:space="0" w:color="FFFFFF"/>
        <w:right w:val="none" w:sz="0" w:space="25" w:color="auto"/>
      </w:pBdr>
    </w:pPr>
  </w:style>
  <w:style w:type="paragraph" w:customStyle="1" w:styleId="documenteducationparagraph">
    <w:name w:val="document_education_paragraph"/>
    <w:basedOn w:val="Normal"/>
    <w:rsid w:val="00EF1656"/>
  </w:style>
  <w:style w:type="paragraph" w:customStyle="1" w:styleId="documenteducationparagraphspacing">
    <w:name w:val="document_education_paragraphspacing"/>
    <w:basedOn w:val="Normal"/>
    <w:rsid w:val="00EF1656"/>
    <w:rPr>
      <w:sz w:val="20"/>
      <w:szCs w:val="20"/>
    </w:rPr>
  </w:style>
  <w:style w:type="character" w:customStyle="1" w:styleId="documenteducationparagraphspacingCharacter">
    <w:name w:val="document_education_paragraphspacing Character"/>
    <w:basedOn w:val="DefaultParagraphFont"/>
    <w:rsid w:val="00EF1656"/>
    <w:rPr>
      <w:sz w:val="20"/>
      <w:szCs w:val="20"/>
    </w:rPr>
  </w:style>
  <w:style w:type="character" w:customStyle="1" w:styleId="documenttxt-bold">
    <w:name w:val="document_txt-bold"/>
    <w:basedOn w:val="DefaultParagraphFont"/>
    <w:rsid w:val="00EF1656"/>
    <w:rPr>
      <w:b/>
      <w:bCs/>
    </w:rPr>
  </w:style>
  <w:style w:type="paragraph" w:customStyle="1" w:styleId="p">
    <w:name w:val="p"/>
    <w:basedOn w:val="Normal"/>
    <w:rsid w:val="00EF1656"/>
  </w:style>
  <w:style w:type="character" w:customStyle="1" w:styleId="strong">
    <w:name w:val="strong"/>
    <w:basedOn w:val="DefaultParagraphFont"/>
    <w:rsid w:val="00EF1656"/>
    <w:rPr>
      <w:bdr w:val="none" w:sz="0" w:space="0" w:color="auto"/>
      <w:vertAlign w:val="baseline"/>
    </w:rPr>
  </w:style>
  <w:style w:type="character" w:customStyle="1" w:styleId="divCharacter">
    <w:name w:val="div Character"/>
    <w:basedOn w:val="DefaultParagraphFont"/>
    <w:rsid w:val="00EF1656"/>
    <w:rPr>
      <w:bdr w:val="none" w:sz="0" w:space="0" w:color="auto"/>
      <w:vertAlign w:val="baseline"/>
    </w:rPr>
  </w:style>
  <w:style w:type="character" w:customStyle="1" w:styleId="documentbeforecolonspace">
    <w:name w:val="document_beforecolonspace"/>
    <w:basedOn w:val="DefaultParagraphFont"/>
    <w:rsid w:val="00EF1656"/>
    <w:rPr>
      <w:vanish/>
    </w:rPr>
  </w:style>
  <w:style w:type="paragraph" w:customStyle="1" w:styleId="documentlang-secparagraph">
    <w:name w:val="document_lang-sec_paragraph"/>
    <w:basedOn w:val="Normal"/>
    <w:rsid w:val="00EF1656"/>
    <w:rPr>
      <w:rFonts w:ascii="Source Sans Pro" w:eastAsia="Source Sans Pro" w:hAnsi="Source Sans Pro" w:cs="Source Sans Pro"/>
      <w:sz w:val="20"/>
      <w:szCs w:val="20"/>
    </w:rPr>
  </w:style>
  <w:style w:type="paragraph" w:customStyle="1" w:styleId="documentlang-secparagraphsinglecolumn">
    <w:name w:val="document_lang-sec_paragraph_singlecolumn"/>
    <w:basedOn w:val="Normal"/>
    <w:rsid w:val="00EF1656"/>
  </w:style>
  <w:style w:type="character" w:customStyle="1" w:styleId="documentsectionlang-seclnggparatableparagraphnotnativeLangParafieldfieldFRFM">
    <w:name w:val="document_section_lang-sec_lnggparatable_paragraph_not(.nativeLangPara)_field_fieldFRFM"/>
    <w:basedOn w:val="DefaultParagraphFont"/>
    <w:rsid w:val="00EF1656"/>
    <w:rPr>
      <w:b w:val="0"/>
      <w:bCs w:val="0"/>
    </w:rPr>
  </w:style>
  <w:style w:type="paragraph" w:customStyle="1" w:styleId="documentemptydiv">
    <w:name w:val="document_emptydiv"/>
    <w:basedOn w:val="Normal"/>
    <w:rsid w:val="00EF1656"/>
    <w:pPr>
      <w:spacing w:line="20" w:lineRule="atLeast"/>
    </w:pPr>
    <w:rPr>
      <w:sz w:val="2"/>
      <w:szCs w:val="2"/>
    </w:rPr>
  </w:style>
  <w:style w:type="paragraph" w:customStyle="1" w:styleId="documentparent-containerleft-boxParagraph">
    <w:name w:val="document_parent-container_left-box Paragraph"/>
    <w:basedOn w:val="Normal"/>
    <w:rsid w:val="00EF1656"/>
    <w:pPr>
      <w:pBdr>
        <w:top w:val="none" w:sz="0" w:space="20" w:color="auto"/>
        <w:left w:val="none" w:sz="0" w:space="9" w:color="auto"/>
        <w:right w:val="none" w:sz="0" w:space="9" w:color="auto"/>
      </w:pBdr>
      <w:shd w:val="clear" w:color="auto" w:fill="404040"/>
    </w:pPr>
    <w:rPr>
      <w:color w:val="FFFFFF"/>
      <w:shd w:val="clear" w:color="auto" w:fill="404040"/>
    </w:rPr>
  </w:style>
  <w:style w:type="character" w:customStyle="1" w:styleId="documentright-box">
    <w:name w:val="document_right-box"/>
    <w:basedOn w:val="DefaultParagraphFont"/>
    <w:rsid w:val="00EF1656"/>
  </w:style>
  <w:style w:type="character" w:customStyle="1" w:styleId="documentnameSecPARAGRAPHNAMEfirstparagraphparagraph">
    <w:name w:val="document_nameSec_PARAGRAPH_NAME_firstparagraph_paragraph"/>
    <w:basedOn w:val="DefaultParagraphFont"/>
    <w:rsid w:val="00EF1656"/>
  </w:style>
  <w:style w:type="paragraph" w:customStyle="1" w:styleId="documentname">
    <w:name w:val="document_name"/>
    <w:basedOn w:val="Normal"/>
    <w:rsid w:val="00EF1656"/>
    <w:pPr>
      <w:spacing w:line="520" w:lineRule="atLeast"/>
    </w:pPr>
    <w:rPr>
      <w:rFonts w:ascii="Montserrat" w:eastAsia="Montserrat" w:hAnsi="Montserrat" w:cs="Montserrat"/>
      <w:caps/>
      <w:color w:val="000000"/>
      <w:spacing w:val="20"/>
      <w:sz w:val="48"/>
      <w:szCs w:val="48"/>
    </w:rPr>
  </w:style>
  <w:style w:type="paragraph" w:customStyle="1" w:styleId="documentnameSecPARAGRAPHNAMEfirstparagraphparagraphParagraph">
    <w:name w:val="document_nameSec_PARAGRAPH_NAME_firstparagraph_paragraph Paragraph"/>
    <w:basedOn w:val="Normal"/>
    <w:rsid w:val="00EF1656"/>
    <w:pPr>
      <w:pBdr>
        <w:top w:val="none" w:sz="0" w:space="30" w:color="auto"/>
      </w:pBdr>
    </w:pPr>
  </w:style>
  <w:style w:type="table" w:customStyle="1" w:styleId="documentsection">
    <w:name w:val="document_section"/>
    <w:basedOn w:val="TableNormal"/>
    <w:rsid w:val="00EF1656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nameSecsection">
    <w:name w:val="document_nameSec + section"/>
    <w:basedOn w:val="Normal"/>
    <w:rsid w:val="00EF1656"/>
  </w:style>
  <w:style w:type="paragraph" w:customStyle="1" w:styleId="documentheading">
    <w:name w:val="document_heading"/>
    <w:basedOn w:val="Normal"/>
    <w:rsid w:val="00EF1656"/>
    <w:pPr>
      <w:spacing w:line="300" w:lineRule="atLeast"/>
    </w:pPr>
    <w:rPr>
      <w:rFonts w:ascii="Montserrat" w:eastAsia="Montserrat" w:hAnsi="Montserrat" w:cs="Montserrat"/>
      <w:b/>
      <w:bCs/>
      <w:caps/>
      <w:color w:val="000000"/>
      <w:spacing w:val="20"/>
    </w:rPr>
  </w:style>
  <w:style w:type="paragraph" w:customStyle="1" w:styleId="documentnameSecsectionheadingsectiontitle">
    <w:name w:val="document_nameSec + section_heading_sectiontitle"/>
    <w:basedOn w:val="Normal"/>
    <w:rsid w:val="00EF1656"/>
  </w:style>
  <w:style w:type="paragraph" w:customStyle="1" w:styleId="documentfirstparagraph">
    <w:name w:val="document_firstparagraph"/>
    <w:basedOn w:val="Normal"/>
    <w:rsid w:val="00EF1656"/>
  </w:style>
  <w:style w:type="paragraph" w:customStyle="1" w:styleId="documentright-boxsinglecolumn">
    <w:name w:val="document_right-box_singlecolumn"/>
    <w:basedOn w:val="Normal"/>
    <w:rsid w:val="00EF1656"/>
  </w:style>
  <w:style w:type="paragraph" w:customStyle="1" w:styleId="documentsectionParagraph">
    <w:name w:val="document_section Paragraph"/>
    <w:basedOn w:val="Normal"/>
    <w:rsid w:val="00EF1656"/>
    <w:pPr>
      <w:pBdr>
        <w:top w:val="none" w:sz="0" w:space="20" w:color="auto"/>
      </w:pBdr>
    </w:pPr>
  </w:style>
  <w:style w:type="paragraph" w:customStyle="1" w:styleId="documentright-boxheadingsectiontitle">
    <w:name w:val="document_right-box_heading_sectiontitle"/>
    <w:basedOn w:val="Normal"/>
    <w:rsid w:val="00EF1656"/>
    <w:pPr>
      <w:pBdr>
        <w:top w:val="single" w:sz="8" w:space="0" w:color="000000"/>
      </w:pBdr>
    </w:pPr>
  </w:style>
  <w:style w:type="paragraph" w:customStyle="1" w:styleId="documentulli">
    <w:name w:val="document_ul_li"/>
    <w:basedOn w:val="Normal"/>
    <w:rsid w:val="00EF1656"/>
  </w:style>
  <w:style w:type="character" w:customStyle="1" w:styleId="documentparent-containerright-boxskli-secparagraph">
    <w:name w:val="document_parent-container_right-box_skli-sec_paragraph"/>
    <w:basedOn w:val="DefaultParagraphFont"/>
    <w:rsid w:val="00EF1656"/>
  </w:style>
  <w:style w:type="paragraph" w:customStyle="1" w:styleId="documentskli-secparagraphsinglecolumn">
    <w:name w:val="document_skli-sec_paragraph_singlecolumn"/>
    <w:basedOn w:val="Normal"/>
    <w:rsid w:val="00EF1656"/>
  </w:style>
  <w:style w:type="character" w:customStyle="1" w:styleId="documentskli-secfirstparagraphfield">
    <w:name w:val="document_skli-sec_firstparagraph_field"/>
    <w:basedOn w:val="DefaultParagraphFont"/>
    <w:rsid w:val="00EF1656"/>
  </w:style>
  <w:style w:type="character" w:customStyle="1" w:styleId="documentskli-secfieldp">
    <w:name w:val="document_skli-sec_field_p"/>
    <w:basedOn w:val="DefaultParagraphFont"/>
    <w:rsid w:val="00EF1656"/>
  </w:style>
  <w:style w:type="character" w:customStyle="1" w:styleId="documentulliCharacter">
    <w:name w:val="document_ul_li Character"/>
    <w:basedOn w:val="DefaultParagraphFont"/>
    <w:rsid w:val="00EF1656"/>
  </w:style>
  <w:style w:type="character" w:customStyle="1" w:styleId="documentright-boxskli-secparagraphfirstparagraphparagraph">
    <w:name w:val="document_right-box_skli-sec_paragraph_firstparagraph + paragraph"/>
    <w:basedOn w:val="DefaultParagraphFont"/>
    <w:rsid w:val="00EF1656"/>
  </w:style>
  <w:style w:type="table" w:customStyle="1" w:styleId="documentright-boxinfoparatable">
    <w:name w:val="document_right-box_infoparatable"/>
    <w:basedOn w:val="TableNormal"/>
    <w:rsid w:val="00EF1656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expr-secparagraph">
    <w:name w:val="document_expr-sec_paragraph"/>
    <w:basedOn w:val="Normal"/>
    <w:rsid w:val="00EF1656"/>
  </w:style>
  <w:style w:type="character" w:customStyle="1" w:styleId="documenttexp-nonetotl-expr">
    <w:name w:val="document_texp-none_totl-expr"/>
    <w:basedOn w:val="DefaultParagraphFont"/>
    <w:rsid w:val="00EF1656"/>
    <w:rPr>
      <w:vanish/>
    </w:rPr>
  </w:style>
  <w:style w:type="character" w:customStyle="1" w:styleId="documentsemi-bold">
    <w:name w:val="document_semi-bold"/>
    <w:basedOn w:val="DefaultParagraphFont"/>
    <w:rsid w:val="00EF1656"/>
    <w:rPr>
      <w:b/>
      <w:bCs/>
    </w:rPr>
  </w:style>
  <w:style w:type="character" w:customStyle="1" w:styleId="em">
    <w:name w:val="em"/>
    <w:basedOn w:val="DefaultParagraphFont"/>
    <w:rsid w:val="00EF1656"/>
    <w:rPr>
      <w:bdr w:val="none" w:sz="0" w:space="0" w:color="auto"/>
      <w:vertAlign w:val="baseline"/>
    </w:rPr>
  </w:style>
  <w:style w:type="table" w:customStyle="1" w:styleId="documentparent-container">
    <w:name w:val="document_parent-container"/>
    <w:basedOn w:val="TableNormal"/>
    <w:rsid w:val="00EF1656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320A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20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bold.pro/my/ajay%2Dchowbe%2D260102203748/496r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2471</Words>
  <Characters>14089</Characters>
  <Application>Microsoft Office Word</Application>
  <DocSecurity>0</DocSecurity>
  <Lines>117</Lines>
  <Paragraphs>33</Paragraphs>
  <ScaleCrop>false</ScaleCrop>
  <Company/>
  <LinksUpToDate>false</LinksUpToDate>
  <CharactersWithSpaces>16527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Dr.Ajay Chowbe</dc:title>
  <cp:lastModifiedBy>ajay chowbe</cp:lastModifiedBy>
  <cp:revision>2</cp:revision>
  <dcterms:created xsi:type="dcterms:W3CDTF">2026-01-07T08:58:00Z</dcterms:created>
  <dcterms:modified xsi:type="dcterms:W3CDTF">2026-01-07T08:59:00Z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0f5dad54-7764-4a61-a64d-d06f9b28ec9f</vt:lpwstr>
  </property>
  <property fmtid="{D5CDD505-2E9C-101B-9397-08002B2CF9AE}" pid="3" name="x1ye=0">
    <vt:lpwstr>+AcBAB+LCAAAAAAABAAUmzWS5EAUBQ8kQ0ymmHmEXouZ+fSr9Sc0qqpf72VGd+MkRpM4RGIsj4kCLHCECDECz5KYCLEoxsmZkCpwV5lQSRuiqv2us6gOHeFXdqHmo0L357n/rixf1noKO7Oia2pqgIX2qXjmXNQ4BBTIxlwzaofQ7hXHAJTkcJxF/N6hsr2gtrRvqAZDFSbPrt0Ib6uSVtyyHSbXdTeF+62n/9D+b9FLphS7P00ZNWhFXEC7i2B</vt:lpwstr>
  </property>
  <property fmtid="{D5CDD505-2E9C-101B-9397-08002B2CF9AE}" pid="4" name="x1ye=1">
    <vt:lpwstr>6xb8YhDFVE38pryDlekB+5cO/mCq4sH+BKbty3wd/aSfjjx7Rezr5t9BCaF5vf42xCg4nl4t7TAAxZQle2mI0VdLvx+E2KXE6VXno6NFSEF75Y3iHt0uzhwqm5yUnr6Itj3g85brW2uhQfEucT1y+mt1UlJ2C1nQnNjkdyBz2pPW53MY1pB0ErVKs0whiK1CHZFym5OY61fNkpO5mrKBRc+zzCYMlfiS25WQTZ9LpMG9t40FZp8kSbht/YOpcJt</vt:lpwstr>
  </property>
  <property fmtid="{D5CDD505-2E9C-101B-9397-08002B2CF9AE}" pid="5" name="x1ye=10">
    <vt:lpwstr>D4JGAHZ6tT+uPWPJZtONh2xMITvmbhSS/uDtw7e6mEOaohJ1xjxdv4teWn8hdojN+3QnXn9gv1dA2gcik2KlHw5tag8vL3g5uIf/FoHyQEgC19UVP/V71wLKrYJng6WMgJusjPLejiSMg8YqrIyqBz/1QJB8RviTOE4nbZ3XVhnBo71N070CPfyQ691hIkihUEz43XRDm3+SBp+5ATTriW8d2Il+wgAqVYn2qJGyaKimCgcEAMRD5uP9CZiyq7I</vt:lpwstr>
  </property>
  <property fmtid="{D5CDD505-2E9C-101B-9397-08002B2CF9AE}" pid="6" name="x1ye=100">
    <vt:lpwstr>pZrwXWzj8zEbNE2XDSGPamlHjaxiguGuBZwFbwQxvqvo9XcwZOFSw4gC16QfmVb2TViQbQYRNKM4v9xRzjVgfJsUSWqsB223+amA9hMzSnmUuyDC58Pc0vMNvv7xT/OmKjPkv1syYKME0a14ZE8NxPgn9sbHsplvCLG7D99eLKMB96kprwECLXqtYrmMkX3unD5ynS/6WbJWiFDVou71aT5OlueC6NJEX5ZNQm35tna4GI4xa0TfToeNlAcxASV</vt:lpwstr>
  </property>
  <property fmtid="{D5CDD505-2E9C-101B-9397-08002B2CF9AE}" pid="7" name="x1ye=101">
    <vt:lpwstr>Bj+L90o8Wx9kIzr7CIDBcyvdhTuajpIdakf5RkToYkq/cbeuO0Dfo6K07Uruorr4F7mCQwFyl6H4i7f7k6pwJGCjFeaEgTdzFKz/KyW/rPU7t3u/Iw6Qcppr2MVayznHl/uraN3YxiFAa2ZXeoJPHCgxt69vEMXNKh2DRPe4Oizegbpw8OqOHD8Q1Rs9+50N5xr66H7MvgmZ53eaoHnnwsLAZ86ZBf54s/sJoVVSb1KvJ0bYtzE9ACgXhqybZt8</vt:lpwstr>
  </property>
  <property fmtid="{D5CDD505-2E9C-101B-9397-08002B2CF9AE}" pid="8" name="x1ye=102">
    <vt:lpwstr>cXeUOUjagh8Hfs++9yop5NnF5ck/AvfjtIef8CTzmlBM+ZHQoi5UuEZvHpxTfEOl6pStV1gsmUf6KBvzN12KF7MU4NXFfsVrfQDuf1O62A1DSA9DVPlOCHsrOk2EfBrWM+is7ix3cuIFgHzjdfOan3Z5FXeCJPz+JMqLstrVr7kkfTR0PaNaVllssihLjjfm0+6me/cSfrlO49DW0z094Mr06sLPwLIwDrcFCxI06Svk0yN8WYhSo1LaV9wxrHV</vt:lpwstr>
  </property>
  <property fmtid="{D5CDD505-2E9C-101B-9397-08002B2CF9AE}" pid="9" name="x1ye=103">
    <vt:lpwstr>Y6fbY4x667m2SUJBN7O7AiJGbGGEkbpTZ2Rq/PaEvN3LZ9+iIXlUtLpAD5EmK60MBfWtx3x3AwzF+SyRICzvHtQLrC2zxWhL+4gmBPncbOz7LmUJbrMIBxGeCqN5NkfrJvh4oLmVBXWv/aaUvSG8MoiShe6zOrWwY8ysoXNZUGP5/7nJzlHSNmfhgrBkI062e/LwPXUcn+V9BFpaEZX3IJxQim/yKvMh9v56qlWu2wdZJFylXHXwcIPwVvBStJl</vt:lpwstr>
  </property>
  <property fmtid="{D5CDD505-2E9C-101B-9397-08002B2CF9AE}" pid="10" name="x1ye=104">
    <vt:lpwstr>daxJE65vrqMd05jWvWwlBtgPXvTFUgmVx0crO38DH4bDdHYwdd+sZBUtFaggb87wighNpMYZKNFno+CHCOeCMr64QKphIiMz08biz4csFjUZdNulVEpYkE7XwEFTt2jV47w9KdVb7K/v0Icovm5Z/bT26Cl4+Bqv3SzN7V4WdcEgeniJhLt7RfjcOJV/X3ehB8IJdA/2TYABDq6s370IrZkLMpeOWZzaDgLwifax33wBJjQMgpTghf8gOswv9Xo</vt:lpwstr>
  </property>
  <property fmtid="{D5CDD505-2E9C-101B-9397-08002B2CF9AE}" pid="11" name="x1ye=105">
    <vt:lpwstr>tEDqQHc90gmpCFnEdVtVBeT1QOagi+HAOHgyUYW2a2nZtrgok9IT4TFjj+U3RoPnu2Li9DBwQi4QwOvG7oOZNrewXGLaKrlbPiRX7ixVWNTlDYc9fQX6XW2lKJZ96VAUiN/kxcHgyRiglGgHlwiYXHmLwQl9gBdZxgpVTGJp9Z09hNhk/ZHZiwM+Wu7qC0VHI51rTJm/hJn/aVnwlpXazIBbUnUFfmuoZbzK9WfIM7jNi61lixCM2U1A0PZZ1pd</vt:lpwstr>
  </property>
  <property fmtid="{D5CDD505-2E9C-101B-9397-08002B2CF9AE}" pid="12" name="x1ye=106">
    <vt:lpwstr>v7AyDtXIpcBPqKmNV5g1enlvpZao5wr+gqT1rd3F9kZtwM/wxBApriT/ZzgIqvNAGujcqOnsNcqNDLf6At5Vy3A/kli2DX7cqDKKJnWWNMplXciAn9fwERsG6Y1BMAgKgie6rpRhkg9xsIuN/qY2DQ7PZZeUTjvZbqbEwj4oq07ljUIxA1SYFJYhTo869cJnAjRbQiVASMuBXTvNUwH+JqNr0ca+X6CXiAP47kXnLz15YpGdMMGrovDggTsp0di</vt:lpwstr>
  </property>
  <property fmtid="{D5CDD505-2E9C-101B-9397-08002B2CF9AE}" pid="13" name="x1ye=107">
    <vt:lpwstr>afmSiOyhxMlk5xLrJZSk6s5ULcVnQGi+gZYjNyGbT0s7g10q/Fv3DlQOtQH/fGKqslomoL6ASvbUI3M2RQXHPf3xYEVXfr2u1vFe+7kHzl/8jIGNXskMkZB55TSB/soGG40inPcBp56FuB0GokljsRkWld0BGHEfxOcK2Jauji2C+g715/bcVdhygwzpEbeCh+uqg7MEtE4DM2fgysvmHdT8Xt1Jv3Bih7wImc/QL8epg26CRYpWaltfR5jEMOK</vt:lpwstr>
  </property>
  <property fmtid="{D5CDD505-2E9C-101B-9397-08002B2CF9AE}" pid="14" name="x1ye=108">
    <vt:lpwstr>1jv9VMmnq9Vxc7JZfHQ70fYSHn5wURaiiLNKMOs7Qd7lJTV4drhuOzkCtLtBKaLR2bgqhXGZ2FVqZHpXT23eZ5wmfQKHrraRvOy5gr1P58abrsZbIHOwZG3PHirzp2JmY8LKJ34oiR+TexoCdNlt+EFp6sXlirpvAPmeb8/sjf3VbALh92l6Fl3xfhkRn9PEppAL7uBsnaGkFspuCZFtmFZGhg9O9Yk5V/3wI2djvaWF9Yz670ZJjU+7ZEkqPQI</vt:lpwstr>
  </property>
  <property fmtid="{D5CDD505-2E9C-101B-9397-08002B2CF9AE}" pid="15" name="x1ye=109">
    <vt:lpwstr>qfYuObnn+EPRletvTtxQU/8sz9zgFCOFJTrSXKdNlxvdFQL8jQ/Xxn6S2qdHnl98X1C46fzpMQZJusn2Hy7fBsObwV2dpcbyZr/xeTw23TrTLilkmPwqXOGo3l69VD0j1h+ad9aPJNj5ccmjRTR1VrBw3SM9QGnETKMqeBWM0csqtfVXo2EsVQyztxafTUzwBS8REfkjL5rw/NCy6sXxljEH/vS0c78Pvg8keX8H1IDGQhFUc2vBWeoINUe2qn8</vt:lpwstr>
  </property>
  <property fmtid="{D5CDD505-2E9C-101B-9397-08002B2CF9AE}" pid="16" name="x1ye=11">
    <vt:lpwstr>+4Ly8zLRwOf4qOW+EcN1qS7FsF3vvE7L/uH/cy/NkKtbvRw+LjDZ64iWAB9q4wfyWvCdhjKvS3hP//iwiqyVcwDsC/fUzIUErPjGVk2L+GPo2MPeyJPLis+RsCHTWmY8XxEcz2LO20V3doiuFLgEq/k71vp38OHui5Kg4AbB/axB1RlGdtv7nRORwIIwE6UjFKhR8a+h96z1qakQ5biuBNC0iHm02O2zdui1Q+J7jEk5/DFm2xxp9CAxMMt6A60</vt:lpwstr>
  </property>
  <property fmtid="{D5CDD505-2E9C-101B-9397-08002B2CF9AE}" pid="17" name="x1ye=110">
    <vt:lpwstr>WhEk8Qm+mfn0hspq02roUXft5/8d14VN9ZJOGrSJbJEWx9xqJ0l5u2cRE3pQvSdil4pogIR0gK6YWZfTJZa6zrnRus0IQfM/Hf00BGXgd9GJs2OC9XKBOmTlbJTVVp7BncISPpIVfJdiwFYpF61qRRBe+WQSg1RW0fsbc+7nYtDMN8fbwEZG5/B1q4PVOFAX97Ouv2jxI/2GK1t1GDQE3rSbv8oOe3JlYClMo8MCREOihACpoAiK4+Qi1G6Vgb5</vt:lpwstr>
  </property>
  <property fmtid="{D5CDD505-2E9C-101B-9397-08002B2CF9AE}" pid="18" name="x1ye=111">
    <vt:lpwstr>1blGkk6KeQE6PvuuEE0FJ5+QmFcBOLTTqsD5OMJ6Isx03yxX+9U2RvKm24aT+16Y7dai5fiZ2ud6fPdPOqlKcXkWYbXXIDyafc/XiI/FsmA3LW10pd6kzkprVFksSuPj0hpm3lbtQOW5MbFDebJUXSEx8wXKeDkc3HwgVAxPhfdOzTmsVvxq2GzO4WtTrELRoaWvaI1/T48lXNYvmiIXOpm1fiVwVvM1NMRYk0PyC9Ml8gRdb09sqJbgdZRzBGN</vt:lpwstr>
  </property>
  <property fmtid="{D5CDD505-2E9C-101B-9397-08002B2CF9AE}" pid="19" name="x1ye=112">
    <vt:lpwstr>MJCpQzp2vOCOkvZx9Pe1v1ihQPV3rB967zdPQ2ihicKHcD8Ba06oFT8EkHuRyrk5t81WVJUq8xKCBvwMfrHyABLARMYfYF+uWq9gCtDCMdobWIU5Fl3nM2mTgMzReYIhDpDwL2+BMOHVIyq1P8JZcblGM45eY+CVp7X+XUWXueaRUT+oHm95qvZanbr1xalXB6Qf5Q1Ilinp4dO46w6cf+dH42k9bA9gbrUtswVd0zcyFnP44JfrJ/fypQa2GzF</vt:lpwstr>
  </property>
  <property fmtid="{D5CDD505-2E9C-101B-9397-08002B2CF9AE}" pid="20" name="x1ye=113">
    <vt:lpwstr>z9qgddu9JSy6fQupW0cb0nCdzyZWmrgn22tTfguKttEdOW9Z+jxbDP+HibG5VBIqkn5+GiZyPYCr88b4kC0u4U+oL8s2EfeHWrbvIgkIG/TIarfvHRzck9Q5p/9wGLscqLO7xmhp+moSJ4XDVA7LxzfdaSyPZ6fmwflFoeFikxlqdfRRDfDdDtzyxNkztTiBd2jD1lYKKtN2vnibAvAR5IYGblJqxbqXyezAcVrPfsYB/yzqJzgFVhG6dHG8vLZ</vt:lpwstr>
  </property>
  <property fmtid="{D5CDD505-2E9C-101B-9397-08002B2CF9AE}" pid="21" name="x1ye=114">
    <vt:lpwstr>3UNFhDUCy7PrJ/fw9Px9msfFDKOK+SPn1z8ai1t1LnZLZI2fzWP1CT6eZDfGsfTf19QF+edMVBbVmICeyhKBgdFON5FLwpdCtE7+Bt/YQEGazDrw99rwnn8hrlTgjru+POdgSL/rrCTn6dKEZni+j7kJtA0TGxasB3CfO3GjtxsveJS5DAQOMa57/1rfaLGCLMl5noo7Z4CwlBetO7s3hcEFt0liIyEeFca9iFMVo7eAY9m9IKmjsHO/1mXHfH+</vt:lpwstr>
  </property>
  <property fmtid="{D5CDD505-2E9C-101B-9397-08002B2CF9AE}" pid="22" name="x1ye=115">
    <vt:lpwstr>PPBVUVk9XWZjT3aCDzOkDxGPnt+wxWQf9LzsooLkMW3jqfiER9bR15PpZWton05AH+6FYl4dmRm97vnGG4FR5YiQ6CSLuJ9YtGklk4b/MldNUJw9Vr6wAcE6XyTeRXJUWi3mO2XWubkuwSNDTwcA11S9yB90U61nfSfXlcBd4rSLSnqa537TA75RefiB8WnlcFNSHjb617j3aavqtBNEATfy5ikQpZ26PPLi8+kIk+Q23qXnpMOWbW3vTS2GeIP</vt:lpwstr>
  </property>
  <property fmtid="{D5CDD505-2E9C-101B-9397-08002B2CF9AE}" pid="23" name="x1ye=116">
    <vt:lpwstr>TIX+SxQrEGyTJmC/N5L2TQkdGCS45KCuqDmFJM0KS3yttfhol97/aqN1XO0mckprorkDky9XfUGHXR3BnL+oY1hfb8l7jmDkVNMDH/UKd7qDWL2zJMExbsmJotyCWLvHUmzLR6C0vL7gv08pxHWCHxpbQKMl6EZNfAXRdSa9TqwZK78FIqmrz83fHCgxnltW9rtRCRPWUlRUKiuoj8YpPywH0KWqJ3QonFWjrm3GQChQ6MfOJulnBF+0FTfwjKr</vt:lpwstr>
  </property>
  <property fmtid="{D5CDD505-2E9C-101B-9397-08002B2CF9AE}" pid="24" name="x1ye=117">
    <vt:lpwstr>2V1RE3nGH2HJyFnWK/kZPtP3ugzwXDGyx4fPzi7JY4EFkoeVcufTRyZVVN6VNn+3HRRqEUQn65PrkjV0WpKe5U3taEA7uLp6jhORO4M0bxPBUB/jcPQ6lyLpFo5eUUWVQkHm7fTHrtd+wyNTjTS9wMybeamKl1eY+ItYW7qbXdxmlqy8g/nm4baBV4o612zSbZ3YOWcs/VnewZqE3rd5FiiqMIk7mg/VqZK17Kbo94TqCNiLg4oHk4907X8tVIr</vt:lpwstr>
  </property>
  <property fmtid="{D5CDD505-2E9C-101B-9397-08002B2CF9AE}" pid="25" name="x1ye=118">
    <vt:lpwstr>ufuWUpUSVJq0VMvQQUStGTJR2s88dAjnYsCnFAD27G4ge1F2KnSgwj6nREgloamvGnRgzhwMnn5CRS4CcBBBDuBNHNbndcR4U1wQDc9B++LJuVy8ITV6dOE1YUYUe7OzHobkRbj/bXfdvFcjb40jkp/SLiHlUJPBbY2y8qG/D8DMaQ1yfCC6vxO158j5HYRqe3UzlkRH0ZXTRFWkvp2XM0wkB2BXUUmHWwcdke+cPqZv923RpST4Hgfrfi6qhBS</vt:lpwstr>
  </property>
  <property fmtid="{D5CDD505-2E9C-101B-9397-08002B2CF9AE}" pid="26" name="x1ye=119">
    <vt:lpwstr>0rXHMHaRV9uHuLv31pWFuKpJ7qGLP3thvQ6h3XYGlLGzHmItrh2tT6Oz/vTD+lUENffAxaZgH+eY3T2328siB56S7CQTkuqunxanOQtLx+WE3jD7TI4xL13+wu5gZWP+BFhwwi/gdQp9US/K19MyVD3zEtJATNmr7Qay3lLz0EHdurHdlMbVgET3rirO+u0YjLhJai0Ca9c5Yz41S/TYSpiVq+8mreIQsvUBSPiezHccHN4aSF0QpdHxLokFn5K</vt:lpwstr>
  </property>
  <property fmtid="{D5CDD505-2E9C-101B-9397-08002B2CF9AE}" pid="27" name="x1ye=12">
    <vt:lpwstr>p3F6bioTnBkMsLmN178S3Yz2fgmKGYDKkgC/+dObmFDgpUFYboYg34LEELCEKplrGt2khIbMqqzvb3qTElTx1kjdzOkm4Vv52jAPkFsX73XIOwTIhAIGg4o5livnzNDdJKL6VMsGMBFwLjLx4juu6qbLk3sJl9hK+EZIuiQ/4W9EKqFM/YoZvsQvPHl1nJX6GdbVfNjplPmIKkcfOWjcYb/AEUzpAgF3hHGwyO20O6Vy13SE1TFKN/lA4WrcELW</vt:lpwstr>
  </property>
  <property fmtid="{D5CDD505-2E9C-101B-9397-08002B2CF9AE}" pid="28" name="x1ye=120">
    <vt:lpwstr>FXQWfaDPQjZvAeBWbBYKlLgl7GgzoWOEMps+lr+IlhNjeqfHy1UEsBI7dQIR7eHd94uJ3CILExcOpx7oy2vNcWPJqddMlcQ9AjSf67b9XLuHsKGDrzjMbYb9RtMjRv4+Krr8mXCtz9vhWKB+wTCWcWBvjec5IhUNUboUozr5Qp1KnnF3XahJUhNItXhAaUa48k7wu9ZihqGUiJRyrPEVPxJeIZb51gemKn5VEnfg2nztRBMFdnOcftvyvtKLIRu</vt:lpwstr>
  </property>
  <property fmtid="{D5CDD505-2E9C-101B-9397-08002B2CF9AE}" pid="29" name="x1ye=121">
    <vt:lpwstr>wJON4WLqeMI6PwlciMPH1PGMw2xL1znDqoO6juJvQEtame1V27GT2I/LoT6rZ+EelKdBQXTCEdwVTofo9/+CQnbMzLZEgFr/BYeTOSMW8mcIZ4Ita4kKfYoHm44Ikoor1OUdeLFANWLOQa7d9YUw+82WiLwHpPg9qNThmKD+Y00/tkFknaWt0VlSpYfnlSlHwh8rVrQtIybILqE1UbCaIV9rnViLNsu2XjLeUOvacc/1lgK5QrB9xPvrW6Kkbvw</vt:lpwstr>
  </property>
  <property fmtid="{D5CDD505-2E9C-101B-9397-08002B2CF9AE}" pid="30" name="x1ye=122">
    <vt:lpwstr>uvExRWhUnVw/CzIQMXo8HstaPMhneaDOb6KfjMyIEQ4cop6iiWHZBuqDGRgGfuuPmZ+TTZrPqLAMYc2MYeKo6/uUSL1rDJVEG+xoPRzZOqiM2eT2Atsj3uK9V0z0Pm3ZydT+uJH+JyGrU3ieaE7gk3LTsUtdvOb6EmLg1Z1yAbYZUlbHwuBlWqui/uIcbdWVKgE4VrF0YUOPcmi9mVWdq+Q7Uk/9Y2Sd5sr0PQ/x4fGq8QudO02oJyelnue+WRr</vt:lpwstr>
  </property>
  <property fmtid="{D5CDD505-2E9C-101B-9397-08002B2CF9AE}" pid="31" name="x1ye=123">
    <vt:lpwstr>zQ3wHTSskgVP/rAOs5707x73ZPZEYY1fOnJefQ3Wr9YJDKotDb7EthyISE0gXG03Xktk5rfEHIVeaqiUehPf0w7tWrJ0bj0wyGjQ72V9qnJUAlSLOwkYq5A1SlXimpy5eM9V8vFsUXWwm2disVL20esNtnymR5lu60mMars3RzY1E9c0QmtVDABd5BqKncqtrDJpH09pp4ql8GsVlVvhcDfquFcVnhxQmTE+mfWZbktmhC9BpuYTOZhgqexSVkZ</vt:lpwstr>
  </property>
  <property fmtid="{D5CDD505-2E9C-101B-9397-08002B2CF9AE}" pid="32" name="x1ye=124">
    <vt:lpwstr>W4jgAvlhqijtgDKL+zjt8RT31GzUv0JiosSQrzMJto/m4QFl9EDR0heE4AFmf44kYlywoxNQrCcvbKaFILu+4J+aT27Q/vBRjHC+kJJDgXVbr14+N1Z83PHEUmvaqjo4OQUxeVO/33NikcjmDDAqtxDhS6+KslPuJeg71CcRX4OUpmZVF7fBh2n7SnodP4z+bql0IEAbywotpDH5xWkkPzT0aRJrKQqg7H8hPkNJR27x5pv790s6yMH26Pgerq0</vt:lpwstr>
  </property>
  <property fmtid="{D5CDD505-2E9C-101B-9397-08002B2CF9AE}" pid="33" name="x1ye=125">
    <vt:lpwstr>kE6aAPMx4hzVQwwyN/I1+Sn58EiP2ZutpnKZ3tS/Tp8nWc62Bn9UXGUAY4CemeHVOv5l0suKSAYkoHkJ5fl0cZGwiVcmPArUtsOBvRqfUsbGKSJmYg2su1dfNhwJUeCVV1U1HE40Sfsyu06IJk/kqH4msqk7t6iYeEQUdZVC6A0txP5L02kMQ6Md8Ps9vSo01X2/th+Y9Oq8e0gFR1LbWlaN2STfmTyz3bNLkmuCyzcgHZ7NvQEp+pGc6mmtgem</vt:lpwstr>
  </property>
  <property fmtid="{D5CDD505-2E9C-101B-9397-08002B2CF9AE}" pid="34" name="x1ye=126">
    <vt:lpwstr>SVYICfowmrpJNxs9JGL08/oeV9PHoMcTBfSAuEPPn5lKoqfjiP2DfiPiP5+MklAu0JzWiBM4mge2iVy7YUCiDGYgmkWBJcr2YipnwVGXP4VtJFg2+7ptDQ2Us7SYOmpj4fxeKGvNAW+Bt1Jbr1+/D3ORreKt9iolX5Tgc4ARDTbWNezSiuXaZzwILsnuYP6IfyYiDroAUxLJ0+eJPrCEi87hxFH28JRA6XcBvWNKnQgQ2a8Lf8hRp6a+IInsGaS</vt:lpwstr>
  </property>
  <property fmtid="{D5CDD505-2E9C-101B-9397-08002B2CF9AE}" pid="35" name="x1ye=127">
    <vt:lpwstr>mBNbScSnq3GH0zTjWV22hiTUgZa57d1ygrKQ0eCFz1L+S0a7ILd3rjQbGdAw6tbyKinwyeARb5v8XXbBtYLbIE7HlTM9wDWclNNac+9NnLppUEl2jav0BFYnLjfNh323b2vlVKCzKdPeOecEfhnaebCM6Iu1/s/4nrqXF7akfq5DfAtUcYo+xoMV1OXF5sTBoOafGH5XVSz9MbB8bddzeJlGDBo32iv12f+0bbi9xXv0OlvfUpceUrNy2N7X2ZE</vt:lpwstr>
  </property>
  <property fmtid="{D5CDD505-2E9C-101B-9397-08002B2CF9AE}" pid="36" name="x1ye=128">
    <vt:lpwstr>I+ZhaydQpsU+NLQE1ONw6zreAyuu4d5ucqeuO7mjwyhBRSmaGaZPJY8+rYPN/HS+dQmbGg+Nw/X5gNw+qYUkKw7+xXJiu2oUgHokavFBaT7l9Tn8pe0AHR/0m7Yy9n5rKfPVjNnYRAne5yN0Pz3O1jaBvik4keK6gwpyLy50InvmAToM70zVxVLP9ywa8QQ9qxyMmlsDjJPihG1+QkWfTkZafxTtPkd9ivya3819xzQj4uH6bw0zb4IFh8uZJPH</vt:lpwstr>
  </property>
  <property fmtid="{D5CDD505-2E9C-101B-9397-08002B2CF9AE}" pid="37" name="x1ye=129">
    <vt:lpwstr>XMV/jMU6w76hSymdVSIXq/QugOcK+nagkVUnk4ywi77/vzBG+wgFyfkhD1cudXqHCH77+oTFAzHNc4U7pZldcfSVzfNEnCgwm8W5U+fLLlZ0G+iVLVfO03zm0AeVZ5EF75IG5gP8VXkRcC7Kt3K/7yzqm0mEtJTiqEi4T/T4xqCkU8yh6e2HCM7C424QhMjb0b9IsFLUnskFWG0EzspFVvG2ds+d0eXXXXhpfXa6Icq7PO5pMhrjCTPI5VyPpRX</vt:lpwstr>
  </property>
  <property fmtid="{D5CDD505-2E9C-101B-9397-08002B2CF9AE}" pid="38" name="x1ye=13">
    <vt:lpwstr>e2OacOWgwl2tr/yhpIrX2kGKVI+X7RP5Qk2k6ACf5/RtmCrf47mJn1M5dmBjP2/HE+nWpAZENU0sYW/X/Skl4O1eGYMlfMuXNLelzG2MMc+iQpVswoICB00KakS75ge85D8cbZ9xDTYz0wjah4okT8v4xOp17I0UyEAhUvr/4F+AcUBCzYuEMv87lQT/Zkoorq/F0zyZH0uZordSxo2zgqGrn6j+061IHCwW+xZuN+aE3r9xIHQCEORbpLay3Xh</vt:lpwstr>
  </property>
  <property fmtid="{D5CDD505-2E9C-101B-9397-08002B2CF9AE}" pid="39" name="x1ye=130">
    <vt:lpwstr>HOgcXYBJCk3aifouhCb4cTe39QKpQEABHhL3Yn1z17AfGevPu8Gveq7ej1loml18/k7Qa/SXM+DmKlY1216fy4E7CxUctHYyo4GXNMR2xusnUWSSTZ4+zmpjbD0sjZ8a4W/zXPyVtgoP68KhKpC3/ZcR4y60a6c1+PHrKQ47t1b1MBof6I4b8L1Dg+zDqhLMBn/nx2vLJvPHyK72Kys4toIUd4n9JzQDfI8rY+XYKu054I5KNnQixM60v29/4He</vt:lpwstr>
  </property>
  <property fmtid="{D5CDD505-2E9C-101B-9397-08002B2CF9AE}" pid="40" name="x1ye=131">
    <vt:lpwstr>QlV6J4SyBpKb74gYSN2+j+kDnr2PXuWSgrqpc8+jcPbDZ73cmDcAR9JmBqGGKqCHAxT+qZF5OuPJ8A7+nwDJ2ysn/S80rANWNII5HIeJ4Xqlq+N9O6yPpHY5ASNssJeXxBEkZOur2ZRzA99m76Lj7rJ2ve3/LY2hJadVcPwIt4wjzIOv9nwiF/J1Hd0CGHi+K1SoPVT0sEkojNGw74s53N+D3Hmheie8z5tuNOTlW9Prku8G0ETOgbwMzlBLhj0</vt:lpwstr>
  </property>
  <property fmtid="{D5CDD505-2E9C-101B-9397-08002B2CF9AE}" pid="41" name="x1ye=132">
    <vt:lpwstr>ZQkW+EZhVExxPmg0Y1U6DW2GVj6+maKhQCMgRgFy3U52BFv3/usuBH5ald6UE2ipGTEPv8C33O+QMzU2Q/xKkg0sN+XkolMEIFLgdT7IWvHo/YH9fNC92c+ndj+DZ5McwN9iD16e8NuA6OsEkiX1EuYcsDGea1jepl3Hd6k7IcCSG7OZDzeA3njTZ5WWt9WKx8CbHwqByP1nO6NQlchu48ZX1X69Ib5xGR6suD+/+gBaUp5rNK0oqB7QzFTrwkk</vt:lpwstr>
  </property>
  <property fmtid="{D5CDD505-2E9C-101B-9397-08002B2CF9AE}" pid="42" name="x1ye=133">
    <vt:lpwstr>ecWJZkpThMIev6wtcT3JfMzmCzJt+fD/+vj7lAQjhc0Ig/QSPZ99eeg0DhY+qKTjJ8bldAoFsmzjddGZzBeAePVqUKxPPZbsF1yo1aTIDf+Pcond/PLMSWk525WjJHef00KOzoL5RbV1Myiclr3LJ+bQzvnwmJk86znPpjpviHxmrKUXHiKqpgi/MmolNXcFXYs/ERVrgHlZwbCtqKrtQ5ba3u/098pVHidEJQsb1COpHk2dP+dngMknW72hORh</vt:lpwstr>
  </property>
  <property fmtid="{D5CDD505-2E9C-101B-9397-08002B2CF9AE}" pid="43" name="x1ye=134">
    <vt:lpwstr>ZlyVtM+ONY/1F0FukRAlEQPhAL3JYwuA8+7HB35/QhFwCarldV/5cJLQOz5XRveHOqOXmHT6IXknS/7ccEYB/go9w4kQ4oySeqwKZJy89452JhP88xJ5HfLG2vC/rHS3bi6er4fSnotUrpeh1DUoy/isxVL6rMl3NOxUV0OFo7HrBqOUoSDR44Oygil2FT4JzFcMGkxTXnGA5m3Ij7CPW+G5+VG9fqw3lJAA2DNie5bHcXdO0qqV9MVNd2B1FKx</vt:lpwstr>
  </property>
  <property fmtid="{D5CDD505-2E9C-101B-9397-08002B2CF9AE}" pid="44" name="x1ye=135">
    <vt:lpwstr>5SlVZQ/K/56pSb3XT/6fj1tWfBjQcr5uCppMqlHnN8idba5b7sHh+vNNuTr6tQYawVSupV5fZ5nxWDcXGHR5PcOQTmoDECKKmqnTXCLAcWu63z0GHdnFEesQm0hsSLf/9A+QKJwW1S8hnv53A95GcJRb3zetW2z24nYJyG5uxWS8ZjWo4D8gsLX/mm9ojie40VDtK8HsCciWFqrSC2+ShJs5lDXi4WTtVRNfrg67FWKwXegqSvbKy9aaxy8CyVC</vt:lpwstr>
  </property>
  <property fmtid="{D5CDD505-2E9C-101B-9397-08002B2CF9AE}" pid="45" name="x1ye=136">
    <vt:lpwstr>T4l6IMZ6XwTpctcgTrafQEEw5ZsX1mDnjpIKHEk+WPmX7FuuqejPqwJi9GjBJJhr0+dr8JEEV+fZuDcOBqU3vZxW2NLTQNU3SscSTELuV4zb1zQPqSwqCH/bJU1o2OzoB3NS/If96qBZjSc22f2uUaqKk872BChtczasj8d2tatSsl5d7MF0mu/63NyXaf3J5uMuI4pXtitD3Fh6XuD/uv1JzbOTmgueH6HeOPWz1AmOoJvnyf56M2ayBEGsZFm</vt:lpwstr>
  </property>
  <property fmtid="{D5CDD505-2E9C-101B-9397-08002B2CF9AE}" pid="46" name="x1ye=137">
    <vt:lpwstr>znrYZQKkVEP0yfI3+o2vWz3uUFfQS4HB1aCCDBRhrg2jozWb85UNZ6yw4YiDCubcux/B1lyofWFn+fbFIoWJ4Io1ve6QVHuonC2CwG7H2bMGlU+VqkOYZLFQh2XJGDNVQ+ZTAl3T5j0pnQ5tOX9ujMdyXAn7u8IDyWAT8QpyrX2rB0Vx3rGbTrNonfwPQigyA8VLJa8/Mk9uK4UYyFUjdtiHfs9HQMOEe8EvrmyGP0eYuM8a20e3ospJWHDMZg+</vt:lpwstr>
  </property>
  <property fmtid="{D5CDD505-2E9C-101B-9397-08002B2CF9AE}" pid="47" name="x1ye=138">
    <vt:lpwstr>6quuK2kwtrhrCRELSfD5oKtCPGzRhkO6d+Qw7VvluA0Vfju1BtVnQQH5i7JQQpwEk8kSboKYJ6YNqcdtD6DYD7slGBBrpQRSXVSHj/1o/vUJi/U6y91S5DOtrlDE5A9TldyQd5zBUYCw3H2XATId74WYHlA/+uvlTT1u27Z9OMRgfcBSD8OF+ONnlAS78AV3XejdXBNFTyqjZCjXprogybJmyq0MiooVtDkTCiOQoFtYt4AZxvQP/NUDdf+B8Xo</vt:lpwstr>
  </property>
  <property fmtid="{D5CDD505-2E9C-101B-9397-08002B2CF9AE}" pid="48" name="x1ye=139">
    <vt:lpwstr>kdGpoSPyiL/NsSK8eLkQN9+f/fTB7ADWEQCE46S6yPsPoH3/keP3A0dwA6agfK1uhp+GIoOIfqa3eiaZy+L7chxqc3PYKkEj9AOcd8mnoOBeyfM+SZniuxGP9VCc+Mr+KQKvQ0CnynhQ+TjlWE5PZlUEoA7Pdh6huyoCQW9BsuYwuJi+76gq4nPEp9Rtb7yMj8ArtGHU1/Or/k5QMxH2tvV6wgxckW5If+btp320cDdHJvay88EzrHhdwnQRFGm</vt:lpwstr>
  </property>
  <property fmtid="{D5CDD505-2E9C-101B-9397-08002B2CF9AE}" pid="49" name="x1ye=14">
    <vt:lpwstr>72FnTkeABkw+Mee4JBrrUjMg5mLyTjU29NrSydpRoo4FV05NMeJ04h6ll90tqLFu4uLrZ/PpjM07VPz95Ni/yh4x/TGmabUPCviXFcm+bHqbm8b5QpMtMzzLp6Z/if48SzcLqdQ+neGUxAyNrZaWUkrU15yzts/YB3hCfJmdwA8ZkL9OcKY1yBGd+7K2eHvq0x1zBNJzhIu2eVqMtpej96k5LnV1MsU7OAtttZ1Tqnzql3wXB371aw5MdVkYAcz</vt:lpwstr>
  </property>
  <property fmtid="{D5CDD505-2E9C-101B-9397-08002B2CF9AE}" pid="50" name="x1ye=140">
    <vt:lpwstr>AFsTeDNbzRQMaWewI8HOe6Gssb2vl3PotYSb6xoIF9rWNZqPEB8zcgEKUY6b4OCqWVeVWIF+PzsfR9W5Ov3lOQhv0/KdXrkRH+Folg6ccxU7jUCrZmyUzqe9FQfq5co7kLii700QuGf8Zsk8igtzfT8igfxyF4yL7zzcasxuv1i5KInuKd75nPTJYuewlo8r0dhCNGXhfi11uBTCr/nMX8oLckFHafooU9BL3AxtwtK1FmGJ3iLDFGnkR2FSyLl</vt:lpwstr>
  </property>
  <property fmtid="{D5CDD505-2E9C-101B-9397-08002B2CF9AE}" pid="51" name="x1ye=141">
    <vt:lpwstr>DRJEJb+hBUWP8FOPJr0XbvVHmgVapi+3ed/7r8mHlCqmL2ZDHlkurwxOdGtFpu2rZMGIzdAHOfnjrdp7quD1p3zlIDEgqKbceNktAcu8uittrrQnP1TjTtBetbmCnLWnFSgfc3kZ+Q9yCtUatqFEGfTja7nropLrvkSjGC8Evr2Q5hTSAWM1rE4KfZfzwSxtnGfQVpfTHC7lPx4QU8VIgfSLkZivwJbTwVEX1fFxnStTnywR9Cp3rcU4Vf2wFF1</vt:lpwstr>
  </property>
  <property fmtid="{D5CDD505-2E9C-101B-9397-08002B2CF9AE}" pid="52" name="x1ye=142">
    <vt:lpwstr>nyW7PwU4cNpNdDLf1IPLgufKX8JoyN0RuEofahyfkH7bC5TMPubNSPWJhhnSTd8T8Ft6uoQ/KJPGI4AxxrfxogzYaDEbqh9QAc8KUzS/jwthQBouUn69guUplPGAhXkxdtCfjNRWhwKPDxNeILfZbvqJ9S2gE1mYrCRyRtGyAUHJmOby0S0gYXYyPak/oSGZJbKUp8GEgUvmr/KQXL8ra0eHfM5RZdDipuCmA52Lz7dX6uyXKCP60uFb6cKSnPs</vt:lpwstr>
  </property>
  <property fmtid="{D5CDD505-2E9C-101B-9397-08002B2CF9AE}" pid="53" name="x1ye=143">
    <vt:lpwstr>+yrcR5AINkw77e+JpaL9eXm2IGP63Y1MlZDzY+dYk6B31KtQkhWXWvLm9csvmmHXX1CmG9xUwQP7sfQZzyVZoVHtJ2WatvLovMnKi7km3gFHQPIkIypLYptX4+iei/f1alis8lIJjfhrHuBZ0v2CFTt87dGvnAFSsppNQHeG+P27mS6o5bwZhnC+uEO2kib65Mt6tlS0mOOpunKQOEvHHax9+01FyWCZKXpDDjaQO/OJ6CnmhqQogs4ImAB+uIQ</vt:lpwstr>
  </property>
  <property fmtid="{D5CDD505-2E9C-101B-9397-08002B2CF9AE}" pid="54" name="x1ye=144">
    <vt:lpwstr>Lkd9yuJKzKe+Q5gUVeXpKfliXTG+3E9p6pbMwzqXmA5016lqwiV646kQtK7hxe+2ANKN7FkfQqTsl8JeV0Wlt7i4085dfaVtxeE/K0j4hplKJd5CKK3ydpTUBe32d//hzSlJumQVlzXdmpZdru9vGNVbbRF4BhjODaz3Ds7eWHvcTHgU3rcInijKYDdChXznL7VX5KwC0xz6Qbfo2o8um8gkPXFdu0Xp12XWMT7hroSEIfMSywI55hV7JdisFSY</vt:lpwstr>
  </property>
  <property fmtid="{D5CDD505-2E9C-101B-9397-08002B2CF9AE}" pid="55" name="x1ye=145">
    <vt:lpwstr>0O00XyL/hY+PbKRxhYcCQOm8wi3HVLSffDM+tLwyX4hxYn4P4hSv5Q/lVEUqnER+9Aw3J/vhrS4RGaVThalNMZl9J5nsfswDDAvhV/gQG/aN+GPOhOa3cikqflQ17Aj9q5+L4gsiMaOomObGpJlvhSKlI0i/iwXYjZ2zIcgWpUhVlYsIy+oIE3ae2z5HY3XiJTElEMIeg3cU2UgvIjIRTeW4mZtSls8NVymcDwuX5u/aF91kxIsL8lr69ffnGpn</vt:lpwstr>
  </property>
  <property fmtid="{D5CDD505-2E9C-101B-9397-08002B2CF9AE}" pid="56" name="x1ye=146">
    <vt:lpwstr>7kj8MrJleJkHpQtQtq61N0X8IJy/N7fEd6vLxuzSygnYrm/zt91FdbYhWax4dSxVGZMTOc3dF5CZc7nEn7CDXU9taV7/0EwgB7zU2rFzzFLwsSDtiTa2PoBr9mxWa+uM66mZX+4/bWhLcn9N77KstgoscKok5BBkdcLTMBOI35pwS6dwlXnl653YIhAlgaocQKca7f8LFm6AVVF8piY6IB6UuOlNDNnUXv6gR/FA9ElmV3DlGIjRrFOEwlkmUXD</vt:lpwstr>
  </property>
  <property fmtid="{D5CDD505-2E9C-101B-9397-08002B2CF9AE}" pid="57" name="x1ye=147">
    <vt:lpwstr>NYct23tie8X9s15RvYqPdq+fnyk2NPlxfw3M7ryl9JZS8anmgu+87w9hhBD6cMk5faI1j3CnUEt35m6Fwwh8exr6oMl6VWSqu4vZRc/Fgfu5ZWRRbX4F6sLthg1/CvRwn1ZsDCjeF/3S9TR36/OCgN0QRx57WuFHxjJKa8FKJRxwkEQ5ww9Or/ynVBVYRlXZSyVIqSHKJgb3Hs9DdFxjnV3moVPnOFpcqR1hjurfqA3+lkanTSAJ6+l9m7KDNJJ</vt:lpwstr>
  </property>
  <property fmtid="{D5CDD505-2E9C-101B-9397-08002B2CF9AE}" pid="58" name="x1ye=148">
    <vt:lpwstr>mooEBA+ZR7It3RH9JPKDolLICAtfKFydROuAjgI4jySnm801mG6PEyo9PSK879NKsIJPI3i/ufA69b4fDAP+JT+4u16IRYh98d2891q3WYEhe+o0Z7bYzCHelDUCQmqvA0TN75Ywn6HICPLkL7tZdMCg27cGREEu6wG5wtw+B70r6bagPA4rLejuDD5ira+R61QMfsEnwEIXD+Vj3gg+qAa5/MTGlerSyvYXDfM2crhpBH/r5ufLV3aATLNdMLS</vt:lpwstr>
  </property>
  <property fmtid="{D5CDD505-2E9C-101B-9397-08002B2CF9AE}" pid="59" name="x1ye=149">
    <vt:lpwstr>9uHCRuwsDIGM5pBjlVT0NljUFnxb3WeyWU5KWWdaRDX17YeBzyc7cGMOJp+SuV5NqMIrJtBr/YOoosZ5w3l9N7FUaVRj/dYZ2vad8VabJIxXNDF3IOvs4N9FkhNyKw8PnpyvB6D+0N3hVzztXMwHkhWkO7yalhdkcqxzLYNzyGqWt8cW6W2xwIYQltR3VWQtY3iCjZUR5E6WvHniexnKxs7lLF7p6zPU/rLdrPSi8CzidKhP0OzTaq9z27rQkup</vt:lpwstr>
  </property>
  <property fmtid="{D5CDD505-2E9C-101B-9397-08002B2CF9AE}" pid="60" name="x1ye=15">
    <vt:lpwstr>ZZ+DXSS/R8xE2OJb7997NzciRKv5nGYyRgSkv5iNzPrUAbG5emAreQm0P+DQ2GJ7LP+UKCfqq+GXt7ayE5mi99ePF4PDP5SnPPGdLGNT9tr/B0mGv0sUKI/DfGmi6hzwzgY2Mr4Y/PlwaYKZF4YNsdkufpqQxRLwfE+IbY5yJ7+8A9e3j4J619H1vm5jFN0xX1twxoIkVVQVAE62neK5C+YSP05HqCc5dNcXRF33B7D1XmYw4uBqZ8tzhcQgCn4</vt:lpwstr>
  </property>
  <property fmtid="{D5CDD505-2E9C-101B-9397-08002B2CF9AE}" pid="61" name="x1ye=150">
    <vt:lpwstr>zJoOz5rgGIiPDI/3/KKceJiTh2urFvqzEt3QQg7KhyjipGy5pbhP/G6lIjdF1ajfXs69vdzbd8PdQBdvaVvfiUuTQTJLHH5mAj6oNCewipNhUqhn9kpnADpi3vdet5CxnEzLcUDWf0qwQovkB1Ntrw5XmXe453RCi0k3u3+sqZxW5L0dCsuNCEOPDXHIUJkYKREO3KF/GvC7IlmO9qa2d/5i+5kEqyyMvGJLGTrgUpv8KpoVbMDtv4k71itX+/+</vt:lpwstr>
  </property>
  <property fmtid="{D5CDD505-2E9C-101B-9397-08002B2CF9AE}" pid="62" name="x1ye=151">
    <vt:lpwstr>XV+5ilC0yId9GtulzXWceRIg5VpK7Li85T4yOWQ2L6NAz7ivZP3gsZN9CW5xvC5suqLaAdtY0luFyTI1B8eJvEKwOwGoZCPAAsAfrPKnmelY3ft8pvB48FPf4dHtYDygLxcTqh7ANLSJptkA1Eyarc58qt2HliAl7r8lm07mlP/eOoYZpu1h/iBVhkPXjnaFLaD43LCDrf0vATDRAtYeECpLVuFpK1kZSXxZcBSHljYFnR74/MZT+TDvlwUIiTQ</vt:lpwstr>
  </property>
  <property fmtid="{D5CDD505-2E9C-101B-9397-08002B2CF9AE}" pid="63" name="x1ye=152">
    <vt:lpwstr>VW2j9X47kn7n2Xa3ghYdTAZX05t7OrmsPZFgNHiuC5QJ/atU54SXMVfuXw7wn0vvNe8D3NWvbjH3wM42DCCLeLnilsKxlCRvrR/9vQBfAhUlgLIe+PUQM5KG6JB3dzkvrG5fKIhm+lBKXZUvC7P/DNIaHiuF2wPS6E/x8TQgqzM7WG812GXzG9IrM9SwTHTX5Xibmge/xLfNTT5UzUFjDhKfk5Qiae37GB5tJrJeBiiMa0hZfevxvoGVrH+U+Hu</vt:lpwstr>
  </property>
  <property fmtid="{D5CDD505-2E9C-101B-9397-08002B2CF9AE}" pid="64" name="x1ye=153">
    <vt:lpwstr>YciHu+hRm4d6+2PJSHdYzWssSnXaIWXgAuLAx377VwhXmmoL1T1hMOWgMFDJmp+AreUlr5CTgefTxyS7JSJv4MRWk/Qnlr2tmECYVwwlW+czOYvhIs61JZRC44IERggxv/ijM3zW5HivygpHr64Fd3x5ONjQ+/LYPtG/OKSjpDyDRlevGl8C2fRuEk+fAXXEFAQ3w1/3wc8iGxcqhHNnOWRwXOloNMBw+SKw5YwX4P1OQqortP0BTrgzxJXURww</vt:lpwstr>
  </property>
  <property fmtid="{D5CDD505-2E9C-101B-9397-08002B2CF9AE}" pid="65" name="x1ye=154">
    <vt:lpwstr>YhjSn8G4CAmvDoMPJORyRv01fXpXdNoa2VN4AjcGrpB1rnCzfTxN+x0IOUzvb6cgL9XSrql/uGtPZ+TSL8dm+4DKDJfVO4SM7dRo+2nvlhOZSB7Rhczt7/xZ3zTT77Xo5NOF9AWFKwPJs4l/iPFRMPqcgBmeCm0bffcIyOyvJmH2xa6BEAvbh7Iu7JlhByWSSa4CvikiNuD/IDNVdM99yaGzKa86MIKaMDpNLHKVPsiji2Cu4kTF7sproAQiRz/</vt:lpwstr>
  </property>
  <property fmtid="{D5CDD505-2E9C-101B-9397-08002B2CF9AE}" pid="66" name="x1ye=155">
    <vt:lpwstr>K7taue35wjbGesbGQCRQjPDukE06KlS+uV+yrIbgYFoRjAOTrhqvV1J5pSj+XXKG813fFUY3vBTvfqw0o+JpJgRNVQ4SSQfOY0ixgxJWqTP2v9R5HzbLVt85ai8i5fXBWwwmnXe3ut7+giqcOEtvESdvJUgHO6mlNNBm7pQsvAvUqbskBMHHkvNG34MwdM40jGOIgF9W3SdeRqNWp9Adk8sJeijfrgvlM1l/i49di95SIcuwIZmg0xyV0EStcqP</vt:lpwstr>
  </property>
  <property fmtid="{D5CDD505-2E9C-101B-9397-08002B2CF9AE}" pid="67" name="x1ye=156">
    <vt:lpwstr>t0Ngx45J3DEOX2vjyUefwwnIiKWFqUoFD4bG5deEZemNMWc9boOEKNiEFb/wVy+5WklmWtEPH7MVi58JUWaDwhGJq70tvnZ4lA0jUaWPcn3+TDu2C+UGAEw2+YVavVuqyvKaJPSjok/qKCr4YlmJbcskf48UI0fz/HQImyVVtYngwFB1pcoqKMYQfWoKtpbs54SV9MhRNzAHvdQUMcBSsEArBrHfKYo1ZayB9XJkCRIcvEAunik/HR3GA/u7POX</vt:lpwstr>
  </property>
  <property fmtid="{D5CDD505-2E9C-101B-9397-08002B2CF9AE}" pid="68" name="x1ye=157">
    <vt:lpwstr>UsHqyVUilF1l4NbS+o59L1KHtFUh5gSjOEHF7yrifZTcqmsRnMQJCDFwEgAN8HY7Gs6AbAfksTbIXwwg8KCnFemc7YY2RLidLTc6IJad3cA86J5AmRtQnqKknMjjQU53H+xvE4hUlOdhSXAmwn83d0A9DY0SvF9ust9r+grAgIau2G0uRCYRN1ZzvsgvijVoOwpdShx2tdCxgwNxPzASDxmJ1jxq6kZT+R0edFRvow/xoYAa7UWVh91Owm1bNIX</vt:lpwstr>
  </property>
  <property fmtid="{D5CDD505-2E9C-101B-9397-08002B2CF9AE}" pid="69" name="x1ye=158">
    <vt:lpwstr>QrjizLzLaKJMuBMuNikyPlo5Ub29NJpoVoNhVVe8usHCOUCUdWRrfv98Vx6YGsAAIhqTKJE9VmGK2Wuf8oOQuTZJPaXtQqC5VbrRcCHrYooiz/iCVpZJ2IoEH72Xcx4Jt3urByuKdoNREsWmB4XUEgeNSHZTTBgbT2cLHyq2Tsl/dRZXR4UYnTO0ifduKkDW0ra71qiWvFiiSC1YqnGfP5CxGnT/fkbvL/S1O93paI68HIMNf6JXDsZuOfDjHMg</vt:lpwstr>
  </property>
  <property fmtid="{D5CDD505-2E9C-101B-9397-08002B2CF9AE}" pid="70" name="x1ye=159">
    <vt:lpwstr>u/l4uknxSKvAsTEQ4SCg+dbkQpV0XAWMZuAd6bwu+ExKFgzU5QLq/Fto5vpj7+VCynsQ3MowMVQX6JutmYZXvltPRuFRnxsH2Cw/YbfngJ6ZEmJtmJeCTu6E1YeBSqLeAcAKiFM7jYatvxhJ4sX2nKDDY7JeIohwH3+OAVjlzjl9+8DIULl7rFizl+yv+SlXBFXbZ0skGPHpH3MDw/XYaEdGcZmOjIBBHhi7gsnrMxsBQAqFXyjMwG2zGk77fjk</vt:lpwstr>
  </property>
  <property fmtid="{D5CDD505-2E9C-101B-9397-08002B2CF9AE}" pid="71" name="x1ye=16">
    <vt:lpwstr>LDWx1wMpHXRudh0CkpQb5AJyUwxCVdEb4UTaoUBo6h68ca5ZoGAUGz8VBXt24NFE2ld/gJ9WrHb3j2qHWvwh4bwWy9CRFpNUOFAYoA9ysIGTq08U+1Gw0BHVkWb8KezO6ixY/GEw5xoNoxcjhdCARi0hHgp/kqNkv6NVSWkjuSVBGzjRQvtgm35WaMNpDprCHbJDe/tg7iKxJJB4Cx3VZcsMJiHhj9yKOg3Lyel0+yEflhZ6Ndatsu/VPM2u45a</vt:lpwstr>
  </property>
  <property fmtid="{D5CDD505-2E9C-101B-9397-08002B2CF9AE}" pid="72" name="x1ye=160">
    <vt:lpwstr>Exyh/iPGNlMO5pMgq4Uizyo2y7rNNGyKv+7wkQznIUaLqsgtYHhGIT8hZIaMf5ejxpgWpFjD3BzjQh5eJtvBh/zbMgCzQNXP7cq8qlieHAtZUh+7Knnfn6kD48jjeUl/FogD4hOZZFPqBmqw9HNbD+DWnpU/q06Skddk+7Ay7hqbYCzhc98xYy5A4BKnwTHWEYt6WeAVM/wsR26OxNU391xm/rglrMNBdgnZiYHWYuPP4ptp9gdqDzUB5MUQiii</vt:lpwstr>
  </property>
  <property fmtid="{D5CDD505-2E9C-101B-9397-08002B2CF9AE}" pid="73" name="x1ye=161">
    <vt:lpwstr>E6qwKcOcNQuPV2OJnElTry6CbrHPAVMOmk7RhCmpl1/8h8l8Bbio6karpWYIdW9bHSRKmp9twt7us7BzbWxwuv0554ORx9QjBSLqxQYXgHeOtRB3Rs7P3PQ+Hj5tryXOmJnyfiFwsKCgb3yM+u4iDgj+5e8np5x7Xw7ckrB7V5R/JPukn8wORNSdS7A8UYARVcVqFly6+smFRMRRu8Aw3sR5N0+5ALTKzjcSP85NTtQacSH/Rlfmp5FWDhJhIXp</vt:lpwstr>
  </property>
  <property fmtid="{D5CDD505-2E9C-101B-9397-08002B2CF9AE}" pid="74" name="x1ye=162">
    <vt:lpwstr>XscLL9nzO/T63XyVFTSADJEC53F5UtEShD/u7QRMy7rA4D41VnbLVA0PXGz1pZ3dO47wjdTYrqSum2TOLVPeqofxi0eBvV2s7dpNea2rgN8THPWX/sB8mSkbdktIegQmW7zP15WAX+RnMykt875c+Ohi0hV+hm2hLTKBdGqbW3Lo98YBhBujDMxLBTC+82X8IwsBkukrcxNdolPXvT/eynbGVRpmvITW68ZFRo7XYe+/B2UBeU4wofk4+zeZYtd</vt:lpwstr>
  </property>
  <property fmtid="{D5CDD505-2E9C-101B-9397-08002B2CF9AE}" pid="75" name="x1ye=163">
    <vt:lpwstr>71zKkeE26DwdmMy+OEhBGUhh+7DOpJyU9iDQSwCGOBOapVDGE1dVokt5fapqrB/iePNRlw5XNV/v64BmFWV37+9DXWlJV1NEzSUV9xupLrvmkUYxm0OJX7Wh7I02gL9EI7nH1uEww8SkM59cKcuLpwbGc8V9f9jiLiYcswnqtUD9d7UBr4aSSxXYxs7P3a1B1sR97vBSnnqpV/Co2Wa6kkb8OjciHARZjjVPnt+QngIBiv68GFdK2YynOtiuX5m</vt:lpwstr>
  </property>
  <property fmtid="{D5CDD505-2E9C-101B-9397-08002B2CF9AE}" pid="76" name="x1ye=164">
    <vt:lpwstr>1tJoGo/EYkXrZ1/lG+9OzYM0PIgWIk37/BtPJvr69VMsLiFOOYKn6S5LxcvxhF3eDdf0dzMOguPA4Oa0+RNULJWu0kPJe+U4QMzw1BkqH2EuROpNnbEfVSWeUa0Lh3fHz1YFbaunFkQ0FyMK9XUUUCjl/dQU+bdRtkDe4qGvx/VsIKmNCcbzOG/jOBDnxQZP8jm6AcR5fR0PkLFzo44geIwgscGNwR3JrTQU+Ww4cDJUqeY3JxA9fuNOwsQ+tKg</vt:lpwstr>
  </property>
  <property fmtid="{D5CDD505-2E9C-101B-9397-08002B2CF9AE}" pid="77" name="x1ye=165">
    <vt:lpwstr>8QVHovF6jC4WQRjQcHWe+GdIxAgTY1X4pPs0/PySfVhCzP/PHLE7OimUdY0/I1MvaSaE2Y3E6OwRmgioe6hPxV2+qPl5L3QncW1/yM75YgC9GOgmA4PPlGKazf/2V8nOEDJHyA+IkXiyWzbsVqmppP3e4i5g+sAdIiK2OlQKbmtKnYWT46/sbL8K7xgbZ3NKHy2/7/x8ebTz5OpKx/FC6kPN3j8hwO3NeMyrDvk0UHb6+kjcJ/7tlFGN90zqsO1</vt:lpwstr>
  </property>
  <property fmtid="{D5CDD505-2E9C-101B-9397-08002B2CF9AE}" pid="78" name="x1ye=166">
    <vt:lpwstr>zUBrTnH+QFbaUD/ez66ASuynmW9a6XqFB+yTpZ3oUBEW8hMu6nfJqI6ukZT2/2d+m9/iptWmZH6WeHTxCbzQc1V4IMgay0yLsa0489PDAkh5nCB8ub/JbGyvNBzdH1A08Y8gC8JEjI8CYShjA4skkTnPGAwgz71wTV8VoGadysvY6oERvnV47vGM147jVf6Jsm3QRAvcBLKBGjRKBcfvv4/pNPHPO85a3CfmoH3xn+aUwpkNjw6oANLyxwurXcE</vt:lpwstr>
  </property>
  <property fmtid="{D5CDD505-2E9C-101B-9397-08002B2CF9AE}" pid="79" name="x1ye=167">
    <vt:lpwstr>5e06Jl1xzD1t7JXxrIaVK2DQE8/eeOZegsbhLnH72sJT/ZDvX3xrzI+/XkDVLaxZ9YaCQGeJ7UJXIru9BZuXuG4n4XPU+VAFJst/SvJwItWbEnr4DnleFo5W6OckwnnwA6f86QwHg3DM6loUSMqC4SuZerowxeLf9qiDTvFXFoL/F7Fr8sEXxa5d89pMSRP0qHaeDwma8qelXEYShx4QQRnTPdvS/ytrjcJYfl2xGkCmarkIDQQdW0kheCyNyMr</vt:lpwstr>
  </property>
  <property fmtid="{D5CDD505-2E9C-101B-9397-08002B2CF9AE}" pid="80" name="x1ye=168">
    <vt:lpwstr>WwLogj3Q2zheuDp4XBTi+amgd98NxdJiH1AZwONC8VksXNFplbGugPglBc/TUUCScT0SC0BwNDfM0k1ndBiwSW8bOaFcE05dPoMu1IhGfUaZv8skzEqyP2+fG1c+Nv2JlOUAQ4lzccrPoBg9xdZMPXg6p/36wE0b0ZMWNIj1ZXV4lUxHUGAsWJK0duz3NdtjhGpFpDaweVFji2KGHF/5G7D8OJUgfWhipLw6lBnx7EH5lDx1Op3gKar7w615BFc</vt:lpwstr>
  </property>
  <property fmtid="{D5CDD505-2E9C-101B-9397-08002B2CF9AE}" pid="81" name="x1ye=169">
    <vt:lpwstr>k3b1VcTitsI0ozRZOj5OyTDPqRhchoW8afP8swDTDlVRkyo5POP1pHMGMJMX5Fu+AmzphqVyYp8tH1oEdg37hN4fQaArFillHaR2RZIS/KsOX2p4va90hHOU9fWsFLnv2b4dYtKVpon7I2H3pnhrb1u/U9CsmLdm4QVIvgAhZ0zCBEV+mQ0XAKD4SxFG+D6pU0ydsKpVJgq08fyWgYoaaCAHwFgRaGufxbe5dQjbvgxtWhKt119rsudvFzwcjTJ</vt:lpwstr>
  </property>
  <property fmtid="{D5CDD505-2E9C-101B-9397-08002B2CF9AE}" pid="82" name="x1ye=17">
    <vt:lpwstr>D0PFv8WJLjlhioJ9wlayU7r/nKPyToKM/Te1fLlgZGBhsJy3TLJf7udLKF1nkXIbtjM+gmJ7usw62sJ0/tBoOu+kq8k82luLG779PHjL1OA+1CJWTm6tGeM5EsLzOOPmb/rumgcQulLqjLhS4LYGfS2EdvxdmQGDxa1DuzfK5bQdlyP6r+ormMV5lTYZL3dtdu4Z7COM+GWcEt4GaPBd7f/wZk32wj0BAmz/mp0GDYQKxXlRheJ5aTXMSIbe48r</vt:lpwstr>
  </property>
  <property fmtid="{D5CDD505-2E9C-101B-9397-08002B2CF9AE}" pid="83" name="x1ye=170">
    <vt:lpwstr>0MDgAHdRksmihbimHop9gec2e4ncL4ALWgGcd+n/0TgSb5jYdV73X3QaZn23mP5eSH4rT08+aNR0zoI7wdWGS0ft2QvGqpu8dAVprcGEFUNVumqdMU2/p26ettFqp9P1d/+BZTpaRbHqBmYB9NtDo6quKs3giChxqaAoXiXvWWKn+8IiVJH9Vzn1cfJuC3F/V56/k9rzd8ECwq8YOenCJGFeNhSExSL4KrJilgZVjoIH7nIvX5of3SwYYYvDhKf</vt:lpwstr>
  </property>
  <property fmtid="{D5CDD505-2E9C-101B-9397-08002B2CF9AE}" pid="84" name="x1ye=171">
    <vt:lpwstr>eTM1MQZmb6znNKos/1GCPZs6+BGkfr4hgrRP8nptimNmedDnPkiRRRdzo/8nU4Nt9wy9ZwQ/EixAnqqpbO1eMaNYM9cOVI7leoP5MTxjzCaREdmMArLR2ksGMAh8NvIX15lUK0napGpvCEJLF0Uisp35JLZAeVj3zH49QS4XZbkKO+pxN4CRnfRRyJrMvyl9hMS+MWopVWlroh1V1QeM93RYuQDcJjuwopoRkyk2DvxeUdn2Fv99B6QpZ+KfLu5</vt:lpwstr>
  </property>
  <property fmtid="{D5CDD505-2E9C-101B-9397-08002B2CF9AE}" pid="85" name="x1ye=172">
    <vt:lpwstr>urXQd7j4a5Kj38bbEDe18ckHDbX0mojfKkYd51vnleJFCKawxqYjzjdHBwiu5V9bf/fgoUGJUMOcKpEjgA61pztSzPIzdHmQZxbwkbRzWUIJ/0ZEq98iNcXGQQrflfRpibYIeCao2K5hk3tXgLxVsbq65WQmwFLTQ7ch0YqpQGlqIETo84sEdvmiJjE5Gfugb8tbQr7QIcddqAszsbPKxm/iPMdDyDJNrz0iwG+dS5pwMdLmuvNCrciu8QXj+vh</vt:lpwstr>
  </property>
  <property fmtid="{D5CDD505-2E9C-101B-9397-08002B2CF9AE}" pid="86" name="x1ye=173">
    <vt:lpwstr>hj1ylMEs4e5PfO1JO3bpPgPnNsWvG5te+A8RxgXku2BD+pbzrIQTcWjLErEq6rt4pOMREqkeuQqEpC7Y7wU1AT59i5gilPyNAv1PLhgRPl0N/t2P7w2mq/xljp+1d2D04VOnrOd37ux6VYCUTnRru80qa/PRDcf2S5DMVJMBxYxaJUBjnT+jgxtjxePsp7PsOL9zbqksXqnlL89arhQ9NlWPsMcPipV/6OdpsipRWfycOwjocY6aWXUACFv9/fw</vt:lpwstr>
  </property>
  <property fmtid="{D5CDD505-2E9C-101B-9397-08002B2CF9AE}" pid="87" name="x1ye=174">
    <vt:lpwstr>A4SLvIZsly3N4W7qp1Xb1+bQ0/a4TvRqCW8g+REZ8f8HGW2hZfSt78O2BEGyDW+0oWQTK/DPQJvzK567WKbTA1qZkYdcHe0BW7QpyYK4rpIMpvB4wysuitaoLosh6EnGo9mcZUhfZjPs2HAPRv28ikjoNeuWko8PpLAsrOsqv+5lZDaUupZLGvxGTdNSuaiFMMBUlNAcGy+AlBgoetT7w795rOrGr2gM+ho5gNOclMMLOQpCu+YSsAXnjgiAsls</vt:lpwstr>
  </property>
  <property fmtid="{D5CDD505-2E9C-101B-9397-08002B2CF9AE}" pid="88" name="x1ye=175">
    <vt:lpwstr>X7kdoIMFYfJKcK3BPB+zytH1x9CzrZFumi3YkX0i2RXF8FkM1NvSK5NXojBCTNzsQNjlQPW+SeZ4SeWLDOM2UseUOwhXzY5LDfGI+TpajvxmyWF8k5Ea30Tzkplk1ExgnOiVQ3bE+3mZcmXcsdx72/ipfIJFcU0fO5u+m6bIA+ZgI4fPZLn2vADvXS8Hv4i2yu3Yl8MZ1BbDCPtdjWGAjFwxLnVn2kWLyi1E9+Cg8IwK/Pxewo9ZH2u/Q9XS50z</vt:lpwstr>
  </property>
  <property fmtid="{D5CDD505-2E9C-101B-9397-08002B2CF9AE}" pid="89" name="x1ye=176">
    <vt:lpwstr>mYDg4VCUlCjBv1cF6QNpiYjr1zC22vg7SAaktKVxlz/1VW1EBzKTZy1Tdp+3V6k5V+vHPhH0jaiOtwPRhPVs7+znQIfP/SXDtwW+kw+D2iu6WU24ef3dvtSTuLdux6DnfRyWmGbo3oOXEraZB5pDFgPFoYwkvygDcsg500p4yM3SZzLTmcPrYDZRZUtBWy+iFvB0iLaAXRmVFL2C+rj1Sc5DoufqLUmXxckyrEAIm1icbgclgX2BdoKel1l9zf3</vt:lpwstr>
  </property>
  <property fmtid="{D5CDD505-2E9C-101B-9397-08002B2CF9AE}" pid="90" name="x1ye=177">
    <vt:lpwstr>ZyJX9VGz6kGfzeVB8VWu3NcmXKtr82+GhxuciwOqQOwRpDpE1MOti8Gu4YGAUjsnGebni3VsEl4vYuHoNa36+B8UlKG+aenMmWhwDIiwAre6JhBNj73B37STtqh0tEg9NBuHWJFk+q06v1Mi+5eI7yTl5KdNHYcl4rHH5+f7jiA2FOHOnP6BhMAiiB3YndYQ9fboQA92Y2ZmN/bhhTp3vgK/8sTYDd6ntEV+JNC+t3H4vvCUfIm8THidNBYhS7Z</vt:lpwstr>
  </property>
  <property fmtid="{D5CDD505-2E9C-101B-9397-08002B2CF9AE}" pid="91" name="x1ye=178">
    <vt:lpwstr>0avEKzAOyPCvfj/BzV9jzyx4OPSVFWrZWXokE5a4sYp+ZSAhkIAV9W3bTYTaAPD+PZcInPrbn7Z4TSIWs4qvQ01QQorjLWiGZyJHxjGea+/h4AbotEKaXLmUM3oS7wta5+889VNPt3X6O9o6Xli3tQTGVZeFuuad5XHDL1RxBqzWnNeTej2qNsH0jfFnwxN2JrSRsnTNFm9oxOhiWsE1XXd3KLEYD4bo0rhtwZTNS0jag3le0PKpWJDnA7rDJb1</vt:lpwstr>
  </property>
  <property fmtid="{D5CDD505-2E9C-101B-9397-08002B2CF9AE}" pid="92" name="x1ye=179">
    <vt:lpwstr>Wvhv61TpK0udXbD1ZUFT8DG2MfdeVNUyGhXNg43IfSzDLZi3eqTs0EERZGPKJ9HR4LJDZG7vEIV7liH8pDjHX9/gst4gLcChL9voOsvL2Nzkgb2zjfiA+hdExb8pXMgIzw6Iw76pQ114yyzBRwTCP+8HNAp8v/n4fD4OedQ9he/vcwJweFpsLS4CLh+1FLv1JlSOOsmwVs3qMIURrE8/JCaO+2BNO/uXuofcZRekI+E+cjzLiUxEEMAql3vEAr0</vt:lpwstr>
  </property>
  <property fmtid="{D5CDD505-2E9C-101B-9397-08002B2CF9AE}" pid="93" name="x1ye=18">
    <vt:lpwstr>co1B8kptko5XCzlrVMSOICnW0LPMR+YgiFw7/NXGhHKlXid8RT1r6gUB4mxeQ9ipmwTicK+usI7yDhUwnkfmuM0TYq+SYTe/G7RLZFFM4RXDPvbLqcffthX4yz4+2p14WfWT5TtSmtc1VI71DKHzZLB1b2ktqflV5KBmmsKm6KwOBEZu7oC+DSjYLsxXn12YNt1tQaocsJOfo9fl+VDsUip/gxWY8QEkCuCAYLznqVOdDQ4HhhBc+hMX1Vwt8ci</vt:lpwstr>
  </property>
  <property fmtid="{D5CDD505-2E9C-101B-9397-08002B2CF9AE}" pid="94" name="x1ye=180">
    <vt:lpwstr>r3X68YtQE4ZD/nD2Qh0stshtm4kqA3kUe2C00aBpqcQl2AV2wPRGxm5WrfSZ4pEaNN9vpW1ZaTkyQyJlOWf51Hm2i1Kg4O4h+fl0HDWIfPEI8IBD1NA+AWhw+EEQoaMjbY/SsC6coB9Hf62JK11m5p46hSmKI8mBJeC2/lXuEFu4LGFxLwUfL5V8wRMg+HH2loOwI2+39Q3hDLBw0O0jA/3i+4QVLeHsNGNkBtrnqWrNIpQ9Qf1N4Wb+QhruNSR</vt:lpwstr>
  </property>
  <property fmtid="{D5CDD505-2E9C-101B-9397-08002B2CF9AE}" pid="95" name="x1ye=181">
    <vt:lpwstr>mxA+pvL2ByAXY8o9bEVjsNKkZZmSoHp59I5Sd+qoX7oSf8EEOsXKujXhJNdPpU+bFxJxizBPPSVqU8dAFdCBPWRAI1tRykim4Bq7vn2z6MvIln4YFmd/qbzHXPdXDUizq8D6gjdv3pyxB1jhc5OkriiBSBsb5fspvfCaQ4jiklL7JfuRvl+UHSv/trjnx369vZcNBpyuSlzsopvnbeU9RWs43vM8OiVtwQ2ixSQXjwFYaidzjY6LHBV9jVA8zpl</vt:lpwstr>
  </property>
  <property fmtid="{D5CDD505-2E9C-101B-9397-08002B2CF9AE}" pid="96" name="x1ye=182">
    <vt:lpwstr>QJvJVvhQCcmFjFLI2mDDk/jNEq4cjeGEBkNZyd+bZpMVy0Y+VWmvb10VbKledrx3O7+KIjjvMUvPirib9FMc+Pz0wfSXqfeNgu7pe4jHYJrMXZ46HuUaav1DUqVdebxoAEzwtDdWorppdSsalGhWoyqF+Sx0sD7wxXeUSbTOYjSHOyLlpxM5AXl6gp3RijXKuo94aUWIWgP+5ABHJMy/IGFeQt0j2rYz6wFFDgN8mo4gRvb80ghEn3ZesZk4GcS</vt:lpwstr>
  </property>
  <property fmtid="{D5CDD505-2E9C-101B-9397-08002B2CF9AE}" pid="97" name="x1ye=183">
    <vt:lpwstr>CnkgNtBmcBsv9KFgqZqTWHNAb82MPg4CeIIDOU+nrXD59m7T6wjDvz/ybaQo0aAbR4lnu+W5HkfgiTQXNH3da3sYmeEFH8A8jv4D6B+DVgYGZ9qmPk3FPY3vNvZT5aSELkMsmVmo3KNTqZf3m26560fkfgY5+AZPXRh8ze9aEfuNA5cQ2P73XQqA9aE6pCoMxwx8+uvd/rCHH5EfsxTSOLLxjt2h3M2OLFw+ZPC8Isr+4J4MnHkX1ThfpD7u4CE</vt:lpwstr>
  </property>
  <property fmtid="{D5CDD505-2E9C-101B-9397-08002B2CF9AE}" pid="98" name="x1ye=184">
    <vt:lpwstr>d4F+sYBkV2jF+9W70CAweN9TRXiteLIT/ON/T9deXTeJdvuzoFORg4+0rGWmDTMv0DEWAgDMTPNtcO5e4ZgOu99Nf/CJ7Q/i0S9eSt11tLe+Zyu4O7wNs3+NGvPZrVqhoy5s69FkEghpGlBz2rPy1F8F1pNAdgAcSry0iD7yqT5W29DHbyuD+3CP6QrhrtK+xUopo0kD+VUY75QToEuE9C4sU4oa04ebLmpGud8A+b3sXZMZXANe5RwhCwTd08V</vt:lpwstr>
  </property>
  <property fmtid="{D5CDD505-2E9C-101B-9397-08002B2CF9AE}" pid="99" name="x1ye=185">
    <vt:lpwstr>dG1JgSVOoAD1WhL6OrMlZFn61ESrRiAEbI7UVpwdLLYkIlr39VTEtUJgQpVqV70QN/5ANqoMksIoSRdvlhnzQ8IYcAWqbtpZ9EoIJbWBfEaISVGlxhrY1OIJwtw4s2I97ImpljtdVsj659EU/5P8xrda+sDVUoXP4WR7UJxXyqZJstuoVhbNiTUWPkHD4HBHx2ZK47R7A9u2co1WvXz20+H51GA7WhrOe//M51xatmamsYPBaGE5v4DiuX5OCBS</vt:lpwstr>
  </property>
  <property fmtid="{D5CDD505-2E9C-101B-9397-08002B2CF9AE}" pid="100" name="x1ye=186">
    <vt:lpwstr>//1sjB/H/nQI/IZinsT0bjqHMQjOmrN/c7+oKCZTXIqexqFlll+VY9qKR1KizgDU0RXeKiba78bac1ViV6HCRQwW4ZCLH/wsSt1JEuVUw5avavlHcl0PMU5A+/ozF+QRRdDVacm1GZZerZ8Q94sN+hYqg+LW2Qyu9othfVsjMG62i8J9ebel0GbWKKOxOaJ9s+2tYr8savNCg8gvP8C40DM3M5V7Tf5NlptM3oiOkpkzCkmhjZuVUG4tBM58Etf</vt:lpwstr>
  </property>
  <property fmtid="{D5CDD505-2E9C-101B-9397-08002B2CF9AE}" pid="101" name="x1ye=187">
    <vt:lpwstr>9D7xMX2b7EX2GivkV3qbcOGL/pZG7sxTDQhofVEtY01LYZUHjqY++cpK8XVEtn7ZFqKNL9NkJArB3eI+tq2nUwP+1UDen+gA+WVVLirUvihgQtPUFCDDqqK40tuaTF+jko/fwvZebNSiWv9JgIkP7++P5HKRO8U6tP+Mcp1aQl1Ad2KS7isBlke223TyOxTB/gyqM65KltYQhD5Kc2hQ0O1yV4MygXh9CrDHIQt+//4cjD/UArPkBceLXuK5R66</vt:lpwstr>
  </property>
  <property fmtid="{D5CDD505-2E9C-101B-9397-08002B2CF9AE}" pid="102" name="x1ye=188">
    <vt:lpwstr>t4K0P92skULyEi60gEcOlStmRq5HTRUCGs1WG6GILVQNaOS2p4MlplTOP+LusGKTGxmzTiZW7FueMuCkxT41Rmz9c9fp5RAc9zBWNWYpM3+sWmOZCMs1k6wwS9Sx/RI4f1mjHgedc/aWQdZOCIstPPDDKRqL8oUn7Z1v4Hl1sunNkaYLCOHJ+CpDmmuPO4Y90hMDRzUN8LFFUGbhmSdGlyf3AWNKoRdD+0zsqW/SW9AVs+YTwIbIL+ouMhjiLq6</vt:lpwstr>
  </property>
  <property fmtid="{D5CDD505-2E9C-101B-9397-08002B2CF9AE}" pid="103" name="x1ye=189">
    <vt:lpwstr>0PyGn8Y+fqr1CxcE4fjswZ840eY6LLctC0MK3rXn8VbWMl7YvWvTjAcm43aUz3Q/GZMkmVFZvF2k1+3P+BKX6liSCDjM31YwpqpRWuT1rSubPOTIa2s8tjz+1uE13/J2kl9cPuqBQHJt08p6jOrwvXIrDGWE2F/LAiJ+Gjb/ZlDlpHOTf226t5Lj6tBtRLlGN8SM4XwgJa7ldM++jWuT73EeeHlt1FDNBEAsFQ8ZKKjd3/CZhGKIq84MlRvvytK</vt:lpwstr>
  </property>
  <property fmtid="{D5CDD505-2E9C-101B-9397-08002B2CF9AE}" pid="104" name="x1ye=19">
    <vt:lpwstr>V1IvLC3t5t2OV4yh3yb0L5F/eFORWTXRzH4wonQo5riZkr0uujQy40EX6nc3Q3qX/eyPpTkCYJQD7bCrNRFWWmcMbySPgC3T61X4KGwQfMmrHw4opW9TxP92WaiZuv+KPdEBnDlJsRp9TgCo/NqXTOry5TYVqK3N1y5EErnNcfPmTJ3Wsa2AqhEXX98Yc7sQJaUsS5uqhgPPluh7k2o28UuASK4KeCPJFgvsf6avll+T5cnlVHv+1DBevJkWRsg</vt:lpwstr>
  </property>
  <property fmtid="{D5CDD505-2E9C-101B-9397-08002B2CF9AE}" pid="105" name="x1ye=190">
    <vt:lpwstr>Nody4PAe1br7xGj/5NaGQS+/3oZKwuHDlQiH8DqW9+8vHmIsqu6cyHCN4ziS+M87saE7Usqb0VuEhmXxOuhwG3VPTQpPdN3/aVKilY8eQ08aOWOJagKsEeVV0426sXwvHzLaIflDLN9wZopffv6+U6m9d5TMjfdiKfomeennCPDEMc5CHdTUSmaYLR5EZIiv8hH9HdPOz237c9L8hVV/2kRPWhoFP0bUmJE+F68gk1A7Y6s7HOzP3viBUmiKtSl</vt:lpwstr>
  </property>
  <property fmtid="{D5CDD505-2E9C-101B-9397-08002B2CF9AE}" pid="106" name="x1ye=191">
    <vt:lpwstr>Lh4UtkqyNNaqFBrub3SCWGCiGqgqTW9k3Gwpn+6Z7VEK2MK1BJGkV/91/uwYMMpWhP5Ya8VE7OMogYyo3UmxzSyrGZpeMBTTQ59saoMLWSr3HA8LPCxcscqczsqS7u6qchRXyuP1eLHcJvh8jq6Z+I7HZ/3NlzU7oYpfPxNFl//l+VqftukaZOfKoU9SPBPySdNBThHDeL0+11EDdnhB24LKFaqORENy1xUchrl8c6vxGvQdAX9fUo3i0Z6UbON</vt:lpwstr>
  </property>
  <property fmtid="{D5CDD505-2E9C-101B-9397-08002B2CF9AE}" pid="107" name="x1ye=192">
    <vt:lpwstr>NKkDj38wnLzX7BFZUfEFrevjxTVokcj7njZEbrnc9XvF8tYgWWwoPHbYpV3PesSDcPvqSgJKe4PfmtdCDAeUtQfRbvxuLFPkVXj/TItY07r9FdObWFPvj8V6fb7OLd35UNWrklB2tPaIfdhGEXnpyuHlYZUUtlYolEHjwu7U5S8f5tW4Ge/u9BVXtY1tRlb4xoShWdiTKHQvpA25ianuGnyyn6t7W8C+a2Kgkw+tqBBsC7mtkqdMu6w/LYm/ZaO</vt:lpwstr>
  </property>
  <property fmtid="{D5CDD505-2E9C-101B-9397-08002B2CF9AE}" pid="108" name="x1ye=193">
    <vt:lpwstr>q+jP1C13uQY8FbyeftxiRFKH+knniDMVRi54vEoo7lbH8PootfEby86G9UyhpQa0gyRdtzDtivIsca6IblRbVPG9O3ifdC472kmyzBYwmQZCXJN3QfQyxtNOfUzHQ9ojTedk0GRVciumLK7fT1ty1oG5SXAjWbUE1yV8UO2GdC4F6m3N/tWcT4Rn1HbtJVgmG7NzAesHipI1/siRQYfDV8I3Sc0+Iwr1n/QhcMTOaFJLlIGfyUrWWTK1tZyfx3u</vt:lpwstr>
  </property>
  <property fmtid="{D5CDD505-2E9C-101B-9397-08002B2CF9AE}" pid="109" name="x1ye=194">
    <vt:lpwstr>G0qH+T+SCz5s0iw7JgBsQDpGXaxjND6fjWKDK4gML6DQRcoqr9tUSzetmVGjJtNHl48jRtKW2Fm0Sf7XoGEaiwvphPgpNyufi+ayklZ7HRJ+HP8tzNt32aFe+IAlSWbJ0qTdaOefOTevakKZ/R7SJPjjBO6upqZbEndM2WwZrF2kDK1WU/jnQvH7A5oys/7vPWnQvQbvLtss3UANWDspU48NoGAQBWHPSQpR+3hdkvIdsfRLbmDMqfftIzClx7l</vt:lpwstr>
  </property>
  <property fmtid="{D5CDD505-2E9C-101B-9397-08002B2CF9AE}" pid="110" name="x1ye=195">
    <vt:lpwstr>q47cg5g9G3m+GZglqWiZCTCz500XE7bjXPXk+d4Ljc8oLGKk5i8FPz7lcqlSEK4TFzyhEXN2PMQfuKTuM6s68xCK/bdeS/7rTE5DSDFgy9Kudbc0SIL3IhfDiV76FG0BHXwR5pVp7popTkD/OWdHzukhhEt66JZEjXA4KwvHBWktqmhfMgFm8pvDyLAvxvcTF4cjW7uNl9EgAKDE3Ec6gy63luyw5Agrs2okwQ0dkp8aIEIoIZZaVM6dVDX9v4c</vt:lpwstr>
  </property>
  <property fmtid="{D5CDD505-2E9C-101B-9397-08002B2CF9AE}" pid="111" name="x1ye=196">
    <vt:lpwstr>EINi8m+BILFd7KKYDN8+Whh2LH2qlTtcLxVKVxH/ev1GZ/yQEvgeIMmfSTJE1wuTkxPd7jqtpJPrKvVkLJmEdMthIY6j84C+QSKPI/hEMpqWOMjewWcDUeU166NvJJFNIl4+J1J6DsEmvMfjT2ya+0PMIrIvQWiRmX+0Fy52VczzzTvflm38x5Xx/B/KOllhyYCHXCaNq8D0WkDMR1YxJQJNygf5H7BnY9jhQb5314Yna9BTdgWbuJLyEVvOmhj</vt:lpwstr>
  </property>
  <property fmtid="{D5CDD505-2E9C-101B-9397-08002B2CF9AE}" pid="112" name="x1ye=197">
    <vt:lpwstr>VJW5cjF+rLI5LhkUlh5bAusG0WzdaarXoO02rvssodqFDg/ZGx+HwReZxAtDO4tzj+Aq9FSnfLBOWjjhHsmORSvSCFcLbUfa8NABgXI+VQxQL59fLC4wiKlw777csqE6gbvHqUYIqhNdDLTBUnVmWoK3H9OKRX16vkTHb9986d2tX8hVEmtqc1EuuPLN8+xVhcqsKfRGiWLhDtR0ZYVxEKB6oyNEKFGz9L9gDg+liK4XlhRzdD36qstjePcj90u</vt:lpwstr>
  </property>
  <property fmtid="{D5CDD505-2E9C-101B-9397-08002B2CF9AE}" pid="113" name="x1ye=198">
    <vt:lpwstr>DOpU9N3xXqCxYlePD3BDzxWrLh5x9VOcqezbASLhF3RIANAr4iAtqyUNyhJ29gC7krVRfr9ih7WupWlb7J3D86O9Qh8TqWvuss/f1c3PZEdtOi45tqP4OpVu3DtdkX4ONvRNBrqeLgnts0KBs6st3o/0LBotzx9WxOiOM/YNQ/g+SD3RoWBf6281oRozlpTmeLvOVwGmLeKdzDO5NhhE6KWccnmHcGv1KTrJMFAatvB5HI5MdJIPQ5iI2QqGPky</vt:lpwstr>
  </property>
  <property fmtid="{D5CDD505-2E9C-101B-9397-08002B2CF9AE}" pid="114" name="x1ye=199">
    <vt:lpwstr>ZK8Fjx5T7jHbe2YQaVKjbJqsenJxUXA3+/eG4f/lgXi0dTEh748RBsg8eN5lpsbj8rTCPxIKO87TfbjVy/z8SfC63EkXjCeehb94EIkvV2nGHtneWn9ZTgN2ukrSNxRPijAVHTGC4UnXCsZb9iZ6MaJENrYnSQ2Np0I6tkfc7d1+K0KgO8+Ym8kkLJ/XtPgfz9hYWkCottYemrVyKI9L3+a0lceyKkwibBPgHZP6a9K1hJuu+8wioKOpxLRCOV2</vt:lpwstr>
  </property>
  <property fmtid="{D5CDD505-2E9C-101B-9397-08002B2CF9AE}" pid="115" name="x1ye=2">
    <vt:lpwstr>3ligTeU+IRME01Uxa31bAX8sPmI4kzVSjSh+Efj+lfrPw9HwAisDGxcGOAFpE1bP9j0zFjMXTWvU6zwqqmLwAv9+cauD3ZCq2oBoadRSU8HhwvpQZrPbGC/vbTH4O/P29L4n177OH1UTp35DJi0OqcEUcAZ3LSgtsrkY5UzspCyecBsXgw9NPB+JOGsiF19gFTS+VPSAdUHgl1xzraoUsch19GIJ9EDoTDIBrHd5582WVMCHE3BfqODRiPe2g6S</vt:lpwstr>
  </property>
  <property fmtid="{D5CDD505-2E9C-101B-9397-08002B2CF9AE}" pid="116" name="x1ye=20">
    <vt:lpwstr>X2VZ6jlk2C+kP1qH/mQ+vda7Jr5tQrU2ItEeVySFRdw6UhOqUlaFjqCvD8bmq1uF+hIvGYKbGGJvoYKM9fWwDQsTqlL+3a/xNl/L77omPNqZpF4DpI1CQAC0ItaPvbs/0mzIPiRQ6+TK0/U7K9fzCX6N+wH+OtjWJ+bwA1PHC0ZX+JjgLg+XA5ExL3zjBZrl15+c72te/wZ+oodr3Y4AoYc7k742DFcTaHjzGS7yfUMjurnCZjpwm6Vac/zwJmz</vt:lpwstr>
  </property>
  <property fmtid="{D5CDD505-2E9C-101B-9397-08002B2CF9AE}" pid="117" name="x1ye=200">
    <vt:lpwstr>nFcNVVuqKx9qxN0loVgOJ+01QoVG74pvAFthCBX/fwIQ8YOL2FkhdSLtyjL0o6XK2wAFZA7Tcke+YCNX3QgK+XOyMSG5QVHggV3aUTkQic/Bg/ig+PsCdieelKCFjPBxm4iAtPYYosj/wQxboOYWdQAJfgkhZTMfukhQUmbexi8JPCHMcH59HNknrgTpf7CsRb/p9zGJtYq1UkwvkENX9LOTKwZC4iiukv8J81Gxlsryx4gW34fqc+qRSPmaWmg</vt:lpwstr>
  </property>
  <property fmtid="{D5CDD505-2E9C-101B-9397-08002B2CF9AE}" pid="118" name="x1ye=201">
    <vt:lpwstr>esdhgv1mEWb+CFGqX554upMy+Ufwi6cMdUTcrk4oBsEcGKTtIqD7GN0OIiUCo9w7K75F6bRk2sDiOz+dbHVoY/1V0HluRQlEU/SAG5DToATnnzAwoMhSxSF/fuNSlAy0fcN85e2sFElkxi/Y8l5ZM9KPn3y8Ll0FKyWEDrQIjfzMKlKPyCo90XfevdA1T906uFnRYrOAX3HTP54Xa45PmiZoaKnB7iI4sifo5P6sA/QhLlTIqYTO/VYVxc3/Xgy</vt:lpwstr>
  </property>
  <property fmtid="{D5CDD505-2E9C-101B-9397-08002B2CF9AE}" pid="119" name="x1ye=202">
    <vt:lpwstr>gYGzev7dJ5fnU10g8BB8VtikhVjXN/D72/RGgyEftgwmc7ETf7KdfUMjTO8Mzgyn69Gdi2mhQGkHBUwmic+6XpJBEICQs/Qni8sgU/acV9KaPHFVQrP/yPv6WN0Oeio6sXdiSQdLuNkTLCiozqfgZRyzjtlcjz0hxl0Q/3gfpGBhhKq7P+vujzHHKpJJhk/TJ96b0NUB4jDJ7NrxgChAZ4NtYtuPmMgPxGDiRGeJ841upsx3gw8V64c5qXXzjb0</vt:lpwstr>
  </property>
  <property fmtid="{D5CDD505-2E9C-101B-9397-08002B2CF9AE}" pid="120" name="x1ye=203">
    <vt:lpwstr>fL8+Ju4eJ+85C5MTDiHrJCeKNcWaaJ4p7442lD7vokylqJp432oiYGlGnlwL7taIDEXteRfEfwecBwXHB/Ecx0jX1Pg5gPyDYvMdCG9khBc3AAGwV8/spTgv6JncS1Kj5kLc5fEmJAEg8Cxtbuzl4LB9pbKmyaQNnzn41Bo2K6/ISKPk0BFGnpzoqnsnlj/bJpb7QNnuRWA/hIPkyz+YPvhpE5l/B5NRXJxd9Q65hOuNCSBlmx7JH2YPkBNAtam</vt:lpwstr>
  </property>
  <property fmtid="{D5CDD505-2E9C-101B-9397-08002B2CF9AE}" pid="121" name="x1ye=204">
    <vt:lpwstr>5k2LDdy6xhd/pwBJv51+Oh17J2ht1uPzIqUiECsYQdeGDMpt0l9kdT/XVLbtM5p0m1BZm2TVhumAzYtGzJ1073LuFw6E0AylFMyGW/llh1202kW6iicqm2M2vO81FvhbsdXrbWPkcIIrDPNAWOGq7I5dvf0CfiUvfZKDNfT94AHIi+yynILtZbvDQCi7LU4Rrfm2pSUhbbHCq0cjIWHxJ9LMzZg2i/szZSHsS0S/G5Yo1bMbQ7pobu0FKYs5VfS</vt:lpwstr>
  </property>
  <property fmtid="{D5CDD505-2E9C-101B-9397-08002B2CF9AE}" pid="122" name="x1ye=205">
    <vt:lpwstr>cgTZHd+bfwAYdphXbFxY0B3t21Fe/J/NlgtPCmzWrFtdgiwFiJjJ4wLMtv4iTQdHROVmBQB9ehj6JE64uBKnrb+oHamObR6N81Xdl3vA/j8yQkHpT/pz8kDrgl9skEJeFENqW8jl6U9tzbre+qS5kxBaNsiBT+NvR+axhCW8wR4lS5gn49uvoNO61RfXlzXG1gCpgEE/BZZfTT7gUmID5e8CkaIaawJiFedIVnSF+lLJbC9GjEdQ0nc6OGLNPxN</vt:lpwstr>
  </property>
  <property fmtid="{D5CDD505-2E9C-101B-9397-08002B2CF9AE}" pid="123" name="x1ye=206">
    <vt:lpwstr>3iih5gFGyqUWAoAUo1c+KoSH/kwEknMgmnvIdBepBwADv9j50o6JHZMq96d11pLY8l4TBHyXCY5Q5JJL+4c1uZz99L6HYTA+oMuWkE7WbdKmRzFfN31LwMrX3VJJeziOmkFeAyEoyQF5M31FBz2t7RySOGTCPlJzSidIWaLo3MAcbhlEGcV7HENndOs+odJAV4pGONdarqF+aUt3Ai3fZvS9hc7HQfqw0UrzR6JdTu7tnfWauX7xjlcSsDuidJW</vt:lpwstr>
  </property>
  <property fmtid="{D5CDD505-2E9C-101B-9397-08002B2CF9AE}" pid="124" name="x1ye=207">
    <vt:lpwstr>1abMeJWsP8c3hdHJjfps9YgSUSl+Vs1OrxebBnYkeROMbjQM53ZatKTkoMn6YwfTFJvs6vkMGqcfkqGBvPwTBzLqYmXnXc9NEXQtHTjZdL448sfc4ebz79HeXlYrC3pMDRKfJZh/WZ6OaPczVe0IXBAXPhKa50Hj39T0gQLtLpamPXOIhcmp72muBWENDPSp70kgReQDBHE0F57m94A+YM6h1ZKK3TIssgBFyRMgxgnmptENO1B717/YaPheXlq</vt:lpwstr>
  </property>
  <property fmtid="{D5CDD505-2E9C-101B-9397-08002B2CF9AE}" pid="125" name="x1ye=208">
    <vt:lpwstr>JNlXUSVlqWCPNfv4WYZ3jDTwdqrWHQQDr8qxlRPVXareYh8/UUE8/16VX1cO24MHbsnP3FHog1E9Sl6r4v6mUMX0Ir0/4Le6lIe8lJ0hnYP/uesvdLPPw3JD3txR0ShUcvV7n5QIcQPpi6ApgJC6HyKTkqb0ymB80xn9PfAaAg6/6VvBzei8WqqmF74UAPmVkSUXaGPxYRLlNkES0aBzjOkXbaOrQLy/En3UM5C6DeQZbPiQkaoy68DxCcxOdFQ</vt:lpwstr>
  </property>
  <property fmtid="{D5CDD505-2E9C-101B-9397-08002B2CF9AE}" pid="126" name="x1ye=209">
    <vt:lpwstr>rx5lFOWAkCup8mH8m8NwweHPY6AzY/Js/bO99wvswzQQJqte1vit3ye3803J66h4E3bTLV54f/athfUwEihqP9ANm3DUt7sX+4ubWGvmSSYCmosAmoR4LAKyhcM4DtVBghaFCJ5CbgXYBmXTgbkcqKjBHTdorWKojAWZvFFUl1mUh5GGGCykaYsa2uCoOCD6D76X4e0IvF6SNcLNEln5zFhSaHwon497wCbYK20VlABsnzZtcbV79gEI6zq7sre</vt:lpwstr>
  </property>
  <property fmtid="{D5CDD505-2E9C-101B-9397-08002B2CF9AE}" pid="127" name="x1ye=21">
    <vt:lpwstr>2K1kIsAuP7OcCYrhtI2rfBNFsgl3ioupb6WAep+ZqfRaCjcdfCe9HULz1VHPeK9qRyzarjfzOrfH9Fhi/CwK+TAsisolC+YrGLzanfyvgv0FfugwI28lSst2JWxuDsZdXkfGHSMmxHr/xE63jtzHv++mmWV0tBuipFjrO4wZNRjkQ1xjOEaGHj4y6/Ssex5aQCAG9BPg1dfAoBrRXedjqCA7hLCumH5ZeXFoOd5UJnw50qPoKm3+NtH1XFR9Ev3</vt:lpwstr>
  </property>
  <property fmtid="{D5CDD505-2E9C-101B-9397-08002B2CF9AE}" pid="128" name="x1ye=210">
    <vt:lpwstr>qNS39U2jakGWUQjXB2HK3cA/tdfl9Y97ouLIDIQlPDEprJva1wMvH67Jk3yjAiUXsUB1ytlOELQETJ8oaEDgrXoEXGhftlPgKKuizffNqT0L74pPK6OVSULAUMMPgTmgkphqZb8TS8g0oMjBbJDFe1PNgW8qlfL/rCNjV8VziwttS4B/ohDalSBpIATU+KvKhg1g1PVG8vtfhusQ4y+eJMVsbYMnhPwLUhkr50TtWwcg3vl694glDe1S8YlwDu0</vt:lpwstr>
  </property>
  <property fmtid="{D5CDD505-2E9C-101B-9397-08002B2CF9AE}" pid="129" name="x1ye=211">
    <vt:lpwstr>WqcfkHUoz1dTWGg5DeW/Wb+y2vFdQExqEYFsq49v0iGkg47esyWuLwYK40go1/+TXhZMWGM3LYVprq18wUyhVqGysT4CYoznKmEdXfGD5SdeM/Ok2kXoNIJgPXK9McEu3ZNQ+huDl/rSOQrS8tMmhIQhIkCSLpWlM/YN7PIyYbZeNcsUlTfD/FCz2cEgxBOlh22FEkikIs7AJpI6/A03DhiRtUDoLVY77spgXStNlrZZMiewhUAHHAvZ00JJLWv</vt:lpwstr>
  </property>
  <property fmtid="{D5CDD505-2E9C-101B-9397-08002B2CF9AE}" pid="130" name="x1ye=212">
    <vt:lpwstr>P4EB09Cv/gZev7mGIFQ3u64twJCPvWR4m/Puz40KTGgYalK7gsB+hhtb2ENVIkIYe0ffGt2kteZwjPNIw+NbeYlkd2tnbSbPUEJ5efKhxPTcr810BXnyw+CFjk6Xsw+tx/W3SxUkWWmdnVhs4ZzPL5bXfXVCUpo7TFXMu5ijxxE4f2132cY/txfxCSp+r6v4AK8/0L1J9oo2nUQXGjQ3Br9rp7SiO117uXjeoNcMtri5pY+N/3FRSF882eCUUib</vt:lpwstr>
  </property>
  <property fmtid="{D5CDD505-2E9C-101B-9397-08002B2CF9AE}" pid="131" name="x1ye=213">
    <vt:lpwstr>nkpdyhf7c3zCm4eQuzHK6K5QF5PUVnPGuhBmgww/MuHXCGK1+4f0I0NYWlCxLi9mOcZiVZcllzYAxxHqocpx4QE7Y9sBGZ1RJ+TwMPH0HBBRkHP2zf7QXk9Loe3YtsbO/bI23WPygSqrQ+jjP1b0uVa3H73Ybf2B/s8wPO9KxsQA2g6fw9qf40/8Uk4GHC8+T/EOQTmNqm0xrM7lI3pkGDIcHqQu48PLIsZqwNpmNytOdJbqa6pchmil5x0+x28</vt:lpwstr>
  </property>
  <property fmtid="{D5CDD505-2E9C-101B-9397-08002B2CF9AE}" pid="132" name="x1ye=214">
    <vt:lpwstr>40aXVl0DIyQqhS9nZXFvgcTUHaEQmGsCTaqqnaN5itDPTXy+4wZohrKtms/piug7RC7iud003AVZSF3dsPMTeITJvCUFjcpjBU09guS0NkqIeFLd0LJdJ3ZKx3lLycp0I/SRjDNz1mYSjdoCnJw7IlfemVqXa4vhKTN96CiPt1lpVZgXEUV0OsdKqfqcgn7NC3RH/e7YWLSkTulBkTncsjfrvu0MbAauAvsdLs4iW4WoduMSW1CIG3RW5yzn1y0</vt:lpwstr>
  </property>
  <property fmtid="{D5CDD505-2E9C-101B-9397-08002B2CF9AE}" pid="133" name="x1ye=215">
    <vt:lpwstr>8+dy3tYMmc22vXGMBXjtTWO1urEExp5eI79fM+kdPyKPU3jHNLv0vmaOLUPfq+xCA85oH1HkB2komE4Qj4AyyfVroeM6kwxx8/O2hSTHhbJ2zhCyytkVXvVC2vXil2eZUqW6h4c8Bbj3nIHPZTaxNLQRfBiL4h7F+fXh/OQZ/DG78DWMGt+JQYdATAq8aczv8GncbJRHCU5xKclM75yaSLYIYWXt2wE+lAX82BPLLxd/Anc626I+qDJvuouQ9Xt</vt:lpwstr>
  </property>
  <property fmtid="{D5CDD505-2E9C-101B-9397-08002B2CF9AE}" pid="134" name="x1ye=216">
    <vt:lpwstr>CqCEmOmsi0Rq3/pVdMLulhOIvKjwuG6kSLHUubdyEYqvMaXzEDZsT7BViL509T39dE679feil/BCkOmAB5z3ljqU573fu+Upm+SqP/rynSqepmfkwx7iTZHrL/8W1ACm7nHtiuUxdjgwR6Z9Hen3q4G2Oc5ojll2R+cd/V2X+POxC6nhNCjgIu+i87O8KdMNjBiuvTbB36d29GpBReI34lvBPonjbhrVj8GD9/or69+0WjBtH79+r9viL+GUwIp</vt:lpwstr>
  </property>
  <property fmtid="{D5CDD505-2E9C-101B-9397-08002B2CF9AE}" pid="135" name="x1ye=217">
    <vt:lpwstr>yDlYXcU/cw5ov59dT9AHbS3LKLiPkneNd1ILpDs+3St+y3xhdqEYsB39zNuMjj+8lyaohzW1ZDcPGAJ3hsxVocHaYIHwZwXP1OermsHIWkkMvo1Y8ao7+7vBRtGcXDvT66QvYtpcR5blgt9+YxD4RGD69KaSfc5+CKWFiYN80+ixKO5NaL/1lihmvYLUT/OHxNyB38mv9uoulqn0oetTdgOlSkKLeykBZSV5wx00yRgwiSso99bWh8AAPAA/38Z</vt:lpwstr>
  </property>
  <property fmtid="{D5CDD505-2E9C-101B-9397-08002B2CF9AE}" pid="136" name="x1ye=218">
    <vt:lpwstr>aC+BQz1bVA98qH0ZFvuY99WdTt5PyzQClBfFrQSs3GlWW8/lyR/zD4bna96erfCYO38to9MRTf5Lg/aLjCSebrBAbK0XF4qNU/2by3D1JAD5iZz2MN93W+ZoyfCaG3KA5YwkSwKFaQdrBR78d53ZeoIRsD7ZNE5SmkK3hrwcuwUyWbthDt7hGBaYo31oJ91JQJktA0mmod6rCQR0vSmHIwWhg3rnlewKEKLCJvnaPmaqnSEMhBPYzVPA/HYADJP</vt:lpwstr>
  </property>
  <property fmtid="{D5CDD505-2E9C-101B-9397-08002B2CF9AE}" pid="137" name="x1ye=219">
    <vt:lpwstr>sqJpy774l/xvLV4c6BQtCrH7227kLvYSEytDfiISz/dWs8LXUrnVaaDOfnhF3ec/BZ+KFbqY43XfiBxpXaDXLPbgUnsPIBhI+2+k51uuH0LrPdOx3TgzaRZosBZAH0P8h2K0tqPy0ACZqvCrSDKLo8OphNB1RoN4ShFW2Q3uSDXGJBvJFBBEhy/ID6mteRQpUvVP+wU2bdzYtNAEr79CYgDAUzAgc0zKRKc0nvO1yEjBC7fogH1pYNRx8RGPVi+</vt:lpwstr>
  </property>
  <property fmtid="{D5CDD505-2E9C-101B-9397-08002B2CF9AE}" pid="138" name="x1ye=22">
    <vt:lpwstr>mVPj46XKspFzaQ6w9j4S0irr1zDnndEAfQrkIT6yZVTBQ4Hhc3KhAXkMzxnIhelN43Uk3YmKcDF+t5D3q7ClWSzujyLozrKj3/P/upz7/eGY/nWNwkTGosS5coppS0fukLDuaTfF3xAhTHfbMoKWiJovrzfsOYDA3TgiLfy3Hc5DCEPzkfymWMrhmTah5v0xaAPPF8l7gbxi8v6PgT6AylnjL8uQ6/NdHnM6NRGRn+gr9vrxVreAFsa1gOBJBWB</vt:lpwstr>
  </property>
  <property fmtid="{D5CDD505-2E9C-101B-9397-08002B2CF9AE}" pid="139" name="x1ye=220">
    <vt:lpwstr>50HPVn0jg+Yh/LW2oir6hSEk1BXsh9HzsK6jU9fVb6lHPK/xWoGDEoB939Nwzp46xecLEak/UQAzYd9pX85lLGpmU80RzZgi95sptXjlmrY4j5XzhCYmYhBCMeH++xVyixm0CdhR22LcZD+jAQJYgHs+7aA5i/YVKpPqVHFO3t/3FzTJ2w1gysaLljfFqe3NHqYfRnl8qSqB/ZFC5l47yeaCYFn9Vhd3mjpJb8Pin17oOxCrfvFySWbF8YEganM</vt:lpwstr>
  </property>
  <property fmtid="{D5CDD505-2E9C-101B-9397-08002B2CF9AE}" pid="140" name="x1ye=221">
    <vt:lpwstr>MvkF03yHaT7mOKqjlWjcQtC6/8Ryy/MAo1sFd43ABtxwXqpNlApAVpwf9UmVTCjnFMKiasgN4UcNSyA33ZST+TgypwKK5tXznliNMHhoU9f80+Cs3jc4nUrWxXLEDJtYEJJOihg49b0D1L0x/hykYRGhSVCHXAQOx19cjfrRJsZV/wKWFwL5UZ7OHU40N5k2SvNsIqYDtXFOwhUPaylBhfHmTKQo0VEH/5HOiadfc0M3vvCHDbRin3Awo7ZSPTi</vt:lpwstr>
  </property>
  <property fmtid="{D5CDD505-2E9C-101B-9397-08002B2CF9AE}" pid="141" name="x1ye=222">
    <vt:lpwstr>/fKFAxOd8OX+llHFURPzhlKaNof7fBCjXuwrQKVTfbAD3B7IVUUSto6+soZ50mQifa0ZQfF3dBdnZBBSjyAkTVH+F7UTWSVn4Vci+MLHR3KtIxTV+SvAn27cvwE0hlyJKuQze64YVQ9yxf+0bf60zVZtXg9MlYaQbd4Lo5NoFtGIPiztahQ02BTEV4C4X/+mxr1KvbmVycYC4GGlsPc9h325s6NU41beT5Ea6OWUJsDvzI9HbXOXUJ32BnO8o8j</vt:lpwstr>
  </property>
  <property fmtid="{D5CDD505-2E9C-101B-9397-08002B2CF9AE}" pid="142" name="x1ye=223">
    <vt:lpwstr>SSZ1v2D7VLQnu8xs/mNZZuqarZ+3t7QWHQfF7ne4EbKttQMX05O4cE70Phq1hV+4rTz1VkN3/N6+Tz4txMXs6DEaFt/qB3BHxdIO4Knbh3caaBk0Egmektb0waxD+7ixAjx3kvU2S1Pa4o0CiBk5IqMiCY7RPIIe5REVDhafxgGidh0lN6aG91YplOQ/10COZa0aAkC4E0Sg9NTld11qI28ihy0EPdcOn8gsJZfbjUqF+yC1F5IFIwb1Lr0fcjJ</vt:lpwstr>
  </property>
  <property fmtid="{D5CDD505-2E9C-101B-9397-08002B2CF9AE}" pid="143" name="x1ye=224">
    <vt:lpwstr>drEHLo4tVPx8+fr56bajN2iWWUxnosAXlKqx06/4yRdfgUt8chLa9Q6K5KkPqn4FRWHwBEzhXBXCj4dymkeZ2UjDmYwzlPEhXb1ZuuAmcRN0uVz+gadHMj9VqK28dsOf7PhUkPRoqNwvBHDHiX174geLTYTOtckYu+Js+29fmH5eEEkoQBZLSZxdTs1ksqr+tVEqHM9FIK4FMuzRTRTVzawCcV8ICK3MKQAot5C8gVdfHcu3MitnemllKN/UbKx</vt:lpwstr>
  </property>
  <property fmtid="{D5CDD505-2E9C-101B-9397-08002B2CF9AE}" pid="144" name="x1ye=225">
    <vt:lpwstr>cJcyzVQFK/mzpu1zEWIS+B2viWYnsJ29EMBrxNY8PTRHG242jSYvsUVopqD8zFFQzDrNKFJfeOUxnRj2dB5ahk118PbXnmwhtO35woCH6+TFVVADk74gzWToNBe1SrqCuRzeLypaYQLrA/HG53CTkcnTy4sCR9VnWDv3Ql2Q0M/sOg2efSqFIxUXBGa28mxGiX+jPCaxLMZ2Jf6WaCh08QPZG7iYqYlvySXVUkDwjSiLn/m2kX2yVWH8qpVixXQ</vt:lpwstr>
  </property>
  <property fmtid="{D5CDD505-2E9C-101B-9397-08002B2CF9AE}" pid="145" name="x1ye=226">
    <vt:lpwstr>FwXRLB3tBsQuUO3sHn8QsZckwoBU1J46Lm5TccBH8vK9CmJdWT2rD1LmTv4HE+HCaqSVGxfm6YuAojDSaO1ITBdanlqbtNP5l/LnuxGQH5DfkcYU+S6+G6eqESRQ10pmibNkajsQOMcQ5Ume10ysaE1sxfuBjQedWlX7eBSulqm5IgcsxDcBluooT+1xGQIk8Yr+3SaATcdZUwoK7WE3FsR8xbFJKlfhfO6PKNe+sX48M21KhxgepjGXIVVOakp</vt:lpwstr>
  </property>
  <property fmtid="{D5CDD505-2E9C-101B-9397-08002B2CF9AE}" pid="146" name="x1ye=227">
    <vt:lpwstr>TdEHFpRydIftBKh0EcDlZGVEPISuob9eCmQweR6FMiVUk0JwuuvEVwslxCLKliP9X/C4/KyMajoGyW5wgalVVIToJKhGquuDTDY71oYWboab4JHIp7zaPbSbTgc4g7CdeZajKAOOWYRUwNiLSXLLNUMkwmzWalGuv4gC/DRy0s86o8/qBNzZQaPIPBEP5W6JNJHymUQYjZooJw4dgFx4VAZw0821DM7JTGdVWdlsj/AezWBHXo+vIDzJROfCCiW</vt:lpwstr>
  </property>
  <property fmtid="{D5CDD505-2E9C-101B-9397-08002B2CF9AE}" pid="147" name="x1ye=228">
    <vt:lpwstr>oUI9X+eDyoxg0p87TvSg6VybceC8wLDSHZXQfuVgrIPiI+TnwJZ3X+Dz9BHFkXew61xnlJOBm5tdKoOFt7O+cr3XAaW541RQjGbEE8IrwARXo7o8wFoEmXp7/jgGsTDItLuOXmZBKrv0aXBe8fsj5aqtkxk3bCdd5ajfRN3h2qefGuFCnu3o6QajAARXlbSiFQ32Jy1q2C8+eKEBzF/vYUuLNkh8/VSGBhYb0ohKhom3Qi0knc/uumGF8hv5lbh</vt:lpwstr>
  </property>
  <property fmtid="{D5CDD505-2E9C-101B-9397-08002B2CF9AE}" pid="148" name="x1ye=229">
    <vt:lpwstr>Z78vP7QIPj+/D5eew2x2cUS/dv7xGtI8YzJUoNBNsLpi1UL3d1BDbeQFVdIUcD/V9hoqSeZO/I+9lTLFqoKmbxSoe/4bIzETjl2QShKu1Et3YJdAK5hwdojqhVr+TPG+lrXLLvB98fAiYmY7dooK4D5mtEi8db8NBJayoFfICL+Ht19eYntQ1q23kVFqMMUG6Z6KA7/7HB6fOZvN87SjB/AheQL1s+FQfo3+c0ixe0o9Djop3VPqkDdF+YdGJWv</vt:lpwstr>
  </property>
  <property fmtid="{D5CDD505-2E9C-101B-9397-08002B2CF9AE}" pid="149" name="x1ye=23">
    <vt:lpwstr>x2jMTybmL7YGRlY7U2JAPaI28mZYEI4FajxKzJ0q6oiY86bo2IsAFu5n4x55iF8L3kWQne5Y9+GDS2MAOAqq1Oa7udsPWGxPkcZnpaXQLMBPKXVTkm3p+Vq2+PnwUUAudIGs9I7S2OrT3+Kl/0pm6N7Eg8huqi3BSjuNMFH897qrcox9L149f51iNdwQahBHG5IXifeqrknpA6EYYNofikDrbcwnfy7j3MjAgFDxbYZWlNq1T/zSpNTkvKhhRXM</vt:lpwstr>
  </property>
  <property fmtid="{D5CDD505-2E9C-101B-9397-08002B2CF9AE}" pid="150" name="x1ye=230">
    <vt:lpwstr>cZLVhFtDe3brtutUzDEQuxSH1lg4Zco0Qc4gSZWHzNU5Bqip0YrhnGrqxrfWJThrB4S2cHP6hnLcG0w5/6FDXA0SkG3ZWEK/7u3dVCpu/rmRm7lFD8aXKw45JN1yqSZiARCD5lImga+Rxi0NLT5neeYcXkbgygeAvqVU3+wghdTpcrENdWgUoLOBBCOaj3GdHtugO74zxRKAFXI6L6UmAARD55O3P7thZGxfChgOJtjF3XuP28VjGN93pb+dDkv</vt:lpwstr>
  </property>
  <property fmtid="{D5CDD505-2E9C-101B-9397-08002B2CF9AE}" pid="151" name="x1ye=231">
    <vt:lpwstr>67D9od/to8AWbOE/oAM332gI7aj4aI5h2sfbLk4G2fogH60/JHGm/i7p1j0mdTvvBr6SVT7m26T1NNdTeQMCrUE0VnfkvYQ3xJkrbQMtbHkbwdWRD/6OY4ixf6T5o18QQ97Sc1f0UMvA3t8QjO+223n7CeS06IzVeEzimDQ5yAWaJkhtEoEPc3CTRZktOHnZHFCOvb6PPhP1naknDHNs+TWEVjou/qixX/3MYzBOJGv6bTi1QR45X7e7bq54Otu</vt:lpwstr>
  </property>
  <property fmtid="{D5CDD505-2E9C-101B-9397-08002B2CF9AE}" pid="152" name="x1ye=232">
    <vt:lpwstr>8OOrU9dnhXHZzC3cslQDxPYAh7FIsqGELpALy50g41zRmpbykDxxEjOwRkG91azKsV+hnEOZMpUhsj4Vy0cpRb2sOaaiC1t5+ah3KwM5Yd2e0LrzULNVfYYpYiulnPb3+1zM52vcOT4Jfgiwqi0l4s0RAv5Mk4e8o71QVZ60fguXecr/1kHuDp1N0msGZ6dhJ6jUOfzS1FJ9+c3evt1e6sthbyPt/XK/e89DkA0Q5R+/V+158PvTpNV/5cle6y9</vt:lpwstr>
  </property>
  <property fmtid="{D5CDD505-2E9C-101B-9397-08002B2CF9AE}" pid="153" name="x1ye=233">
    <vt:lpwstr>h3N+yxcuEnibX2UA8P1qxHQuCiJuWYD8NpxDKpfTEW74o0FgYqh42FiwWeMN3+/SKtnadiuq67rl1qYWyxh4So7ZjktG8CQpga0lDiO1EFvC3lm7bqK8qQsOpEsNNzPQOQeoIufUli4JfFOfpxzK+ltFOJ0/c2VVR18zLqQNx7d+DEqekIpoPviAHUNrMEoLBXcXK/RuzCQeCBeD1fXe3e5Hp5fmKHLQLF4VPvsM0XXEmKTT5b/cgrhvfF+sRx+</vt:lpwstr>
  </property>
  <property fmtid="{D5CDD505-2E9C-101B-9397-08002B2CF9AE}" pid="154" name="x1ye=234">
    <vt:lpwstr>Hy4scIcN51PtKF4jLShe1W9zwX8j2gVOherwxWZ8Nuofl3rq5DipAkZ76PFfBzwWEXPwVGG5df7ysRKeFIBUrSfllP9Wmt5I7zU3UVqeh9acyDeZEBfEjgI0dXiGTi8j351Hw1v9KbVOSQvdg2IGIYqke5yYyo0sRXlZcP23qemLHLukTaquzVhR/j2f16piaaKQtNciGBY4yFSuHuACm4QvOsFjkxsLblqu9c3Y8v1NxSs7O7YQKNnbMwUNnV2</vt:lpwstr>
  </property>
  <property fmtid="{D5CDD505-2E9C-101B-9397-08002B2CF9AE}" pid="155" name="x1ye=235">
    <vt:lpwstr>/G8uUuqDylizCQLbD2U9WBSjN1Jo2d+3ByVfg04jZpvEsf7nueGBPub6uFyXNIPHHJlcP1e/P61Blwvloc/KBtlfvtVC1DS+tJo34j6YieKQ/cIZtd8nDgmr7BF6JRTokutJFOk/yhkQKma3JwWg+plhXud423yIrcEv6lHH4jFsB0DWqCaoAapcWkb7MB9KGZt9JohlGmvPejzlHRYd6C5aMoAwTEgfXZtfXRp7w1u2KGR55rksocOV0F0IT7r</vt:lpwstr>
  </property>
  <property fmtid="{D5CDD505-2E9C-101B-9397-08002B2CF9AE}" pid="156" name="x1ye=236">
    <vt:lpwstr>keI3MaUExWRHl3pq3f7Y3RJJ3iL43JI6+qFMLF17M/qcSoMANehpJZjo2kwq3Juk2QeMV5K2S+aK5gqjGUy6AdWrNmg9nthR0biyw6wjS4WEOE63P/6GCLX3mb5YjuhdnU0ttNDwXHb+1LZHXDphcp0wv0Gyyua7zJQvS979qecrECRKi9LbSqzPlKSyYu5CKFZvvpKpxOyrw8ZqiK+YNTE3luAIcgJ3L9E1fQtbJv5CNsZvqcuT2FyxNd4cbue</vt:lpwstr>
  </property>
  <property fmtid="{D5CDD505-2E9C-101B-9397-08002B2CF9AE}" pid="157" name="x1ye=237">
    <vt:lpwstr>3cEPhSPYzrokqaubTcloQi5AGi7tQ9wtM/GOUdU8brNros1apjosWbI4qmPcb7N+i0EDyC61GLlTVm22Hirlh6giy2mxntFPBr0pnXRrGbX7twBhpP7z2RB777ihdu3tXBJMqF223BKbc8W5XdzygXXOg1YdfjBjacIRSO4AW+VeU1wJFsJTWXjJ+0GrTYcPTkFf6NnhKZ/PXNBSfl+ncOTGx2YkcUHV5BqQmlu+GQdlHr4WLuOZMvNRQBXATyb</vt:lpwstr>
  </property>
  <property fmtid="{D5CDD505-2E9C-101B-9397-08002B2CF9AE}" pid="158" name="x1ye=238">
    <vt:lpwstr>LvNAvpO0udajEuKVAboLkpnjzTwaCpHUkW/wMJ6jQspV+TOHYmu3uN1QFus3PyCczJfeM+2rbb/JERnqq+sfRF+1OKErtYCCz+zL77PENBNtxb3tY9B51JxULGsYWBUMbmie3W4Vvb8PDHJhja+6JikhZsNxkLSv0ydLXBkLaD9LRxoc6HYVH8fadhRM1+tKkOMEjbbC/5a6aT6Vezu9+276iJCXdjnk/qod6Pj/Wj6q0EWB19l9IjHvi+KWn3+</vt:lpwstr>
  </property>
  <property fmtid="{D5CDD505-2E9C-101B-9397-08002B2CF9AE}" pid="159" name="x1ye=239">
    <vt:lpwstr>9SnN2bVCHr0307qVQ4yhjZwlKuPCC4JzZOtou73NBHLTsKn2p6pmRL4juPf4GJX89ViiCwDPGgG9Esp2K1kP0HgZjKi7KyMVFHvtrHht1ap2rx1lT3/qeFxFPgKyHLbbtzJPaq8Rqb4TrEcMD23ZZPEE8LeE8uT35Aequ+CySlZ44fL5Kr9gZ6OIhp2672BDk/wYfeUBh06VOrZWVVjDyKkSqp9bnj7UVslxTo5wAVjigI3eKjK8mhLLW1Ur7xf</vt:lpwstr>
  </property>
  <property fmtid="{D5CDD505-2E9C-101B-9397-08002B2CF9AE}" pid="160" name="x1ye=24">
    <vt:lpwstr>t6mPoeseWlb/oLF18kaQLMRMhe6XTLs+tm4T8igQw7TnTzHETLZHGu5FwYRJXfrs9uoFd9HROm8xw0NjKJePEUxfqHuc1ADGuuKdHJGu+icQff50rMZdLVtuIMHkkxC0RilDfdlVv5H5UaFroEnPP3KRSaa0o40JmFMouVdUMlWPO6ZysNnsLRsYrUElyVU07Ff+l5zaiX/A7hIcZ3g5v/vJEv4M+CVf2QFYzM6sP3843I4Lc2Zn2FNxtRVeugH</vt:lpwstr>
  </property>
  <property fmtid="{D5CDD505-2E9C-101B-9397-08002B2CF9AE}" pid="161" name="x1ye=240">
    <vt:lpwstr>B3/EUYRHBDfQqNly6rUG09phLITok1ucfMRL6htkwAMV66nN3/aEcPTWru6g7a8YHgEABEBGmk38gdyOtzEYDfYiTLBwsIsfnrV0eQnGT0FQgqsy2okku1A/TnUYyBbkkC3xTojx+wpTVZM29g8dHApPP4vTnF17EgHtD6AInfWqOjeS0+E8F8eZNlLuwoTw6Dsi/bZa2RAtzsECulUKE63aEPYFvgORQTjkyBUPYh4KXfHyQTNma6zqx+J7R3f</vt:lpwstr>
  </property>
  <property fmtid="{D5CDD505-2E9C-101B-9397-08002B2CF9AE}" pid="162" name="x1ye=241">
    <vt:lpwstr>0aukicWknWL9FOGVfTbc8926CkJBXl3zmImJM8rof9B1lbIVAChHw6Q05k5v+HtHtBrb1dRASuE6FJPpwC9KDoJmPBlmVetkvDdYbeN4I2lP8WkTcI+JfazT4nRfb72xyhc1H0Af4SXFL9agnc93PkCS5TIrxpdNH6kQTzIVSbD6y+c1jL6+35vl915p8NcKSzkYGxR4BqtIDzN6khXcy5qZ81xEB13NU6+7eeH0gyarJ5t6zY3x6TMj9DjpcL2</vt:lpwstr>
  </property>
  <property fmtid="{D5CDD505-2E9C-101B-9397-08002B2CF9AE}" pid="163" name="x1ye=242">
    <vt:lpwstr>N/BwH7qebY4P5QpBLSLDzbZ1GmpCfVuGVC5Qn5nnwoGw9yH2U0AJkJx2b9t/mb1sVHVnVB4dnojTZ3AJ857NJvv0ID/ouKzzBc6+FjJUDH3TkZcIO1AQELlqrnRIRoL3Tjjqdmm1Mhn2OotisB9EbXzibl0AxTzAFageL+poILT1B2Wr/+6Cd+zDFdODb/9G8xWVbydrMHzqFrxRM0iuxmaquAGGQhAS+mzJq0i2SPM27Qsh2ruwyCbE54EdApH</vt:lpwstr>
  </property>
  <property fmtid="{D5CDD505-2E9C-101B-9397-08002B2CF9AE}" pid="164" name="x1ye=243">
    <vt:lpwstr>kSAyWN3Vn/ArQErRpqDt2StKtj11JkGFAfMxr6fv7l8WBY9pw/Zc9yBZfzAfp4MuoQLkEISJigAhTEfSTrTM9zkwlB64GdVlcK+zZiccpyPoI96e4KGEqE/s+za3pyGWQ1RdpeoBaUZA7zxJ7H5wdycC5svXLXLb2Vd2GdUB0DVu07rdizWqmW/+ABQT+UDRG5xfJv1zSaYbVxn2cPdVb0xzvN1A5gpmRgARNPOnFGetHV4W/LnbfDrDDR3/SUw</vt:lpwstr>
  </property>
  <property fmtid="{D5CDD505-2E9C-101B-9397-08002B2CF9AE}" pid="165" name="x1ye=244">
    <vt:lpwstr>VIWMzH5R+XEsFvhaQ11FPzu5N8/ylJ6iA/CFgYVZozZMZMU5+6yux3x+p6i11fr708td6cq5c+G766CgoIdAhWoLeUetNXu07uV0xT1t1VtnPO0z/JZzfZlW2TRySaEfsu2E4qcpUNMBeS7lQXvNjGf17cLqCbzheuu1ghZ8v6ld1x0mswBJ8qXubV+d91CMre4GrcbYhu5q3C1mqP3IQzkRMb/faZolf2QbcIg61aGPTJVzNCj3q6X8fYRkNNp</vt:lpwstr>
  </property>
  <property fmtid="{D5CDD505-2E9C-101B-9397-08002B2CF9AE}" pid="166" name="x1ye=245">
    <vt:lpwstr>CWj0aFFbFFKQX/EUfhGZ/S+OjFysgstFf0vMrqNJLhqlGEnzRA1TaX2UjKd05KSCAqeI8NHmBY/37BQzpU9lkl/GdQGo0AOYlBwHbLnwHgZPqp6vOdHEU+2oqSvAudNiz/qfInXrKJTMctMDR7IXs9giMEXn9/d2mHe/fQb5GhdmjJl+4Jn9CrPYLpMTAdNSEJ6YLKJOfqmXS4mqdGY+QHt6RpuSnnpHkUOkj4xrmCM2JY7j8Mxs8Lmc++Z5WNQ</vt:lpwstr>
  </property>
  <property fmtid="{D5CDD505-2E9C-101B-9397-08002B2CF9AE}" pid="167" name="x1ye=246">
    <vt:lpwstr>rNtCwHmQXHTff1k6384WEd/u7iVVcTCWUrTsXv0jd5y6xj80P0H0IGkqq4pER0iL4BRp/TrSOvg1pJj9L4TiWV14yNLrEkvg2tDNtzJ3y4aL2ZiHUsMLgn9vEdaFr9vQvkdaUg1UtoacYPhU8Urdq4n6yjtE/eq3NUpt8Sm1J5OKyQzAdgJJoDAMsTVLHqBZqkJ1XvKFI61bbuBbnQFHP/dAMcolVYdcIJIEckinirY+LVz0sUESxNnlWTEeCCV</vt:lpwstr>
  </property>
  <property fmtid="{D5CDD505-2E9C-101B-9397-08002B2CF9AE}" pid="168" name="x1ye=247">
    <vt:lpwstr>PxnAyhkFaaQFzE23O7+PezhxLLK67RWMoIv2CSzflJzKEr+2+cJzuzRUh6ZR6kEOl3TjAJBCWRvUDc9o71CyW3OcAB6qUi0SrEQdn1Boi4fgGjOpqaZszhR6iVHF6hZXmigdMtw88TZPMIqoPuw39wa8EMrKKTfbHzvNZjNB+jDDfQXa5cEzVZCw0xNTcet9nM0jxKpgCLtt+jm4XodRQHcvM0/otFUJlsYpn3Fv64JM0yDAv/pfc97pk9X7GQd</vt:lpwstr>
  </property>
  <property fmtid="{D5CDD505-2E9C-101B-9397-08002B2CF9AE}" pid="169" name="x1ye=248">
    <vt:lpwstr>75Jy+LUm1OgqS1FBpI8uhCgqOC98ESlYGvwkmAoVC5BjEBo4P4DT4M0bEF9AjzzJ3Q6fvtLgv0BixKVn2s8OrR9UqnLm7JyG1q6CJr/hRwKHRNoXXxaZ9RnX9o48oFZn+ML2SH9iQaaovQTk0CoLj2Jr41auUCFVU6v0gyp7QKaen46inqJDO0qnBwD/4BoZ6UDrJNC8YbTMz9DIX90+HenEP3AlrZ2jOEuCCxBup+5Ke32lL9ndzQf546SQR6J</vt:lpwstr>
  </property>
  <property fmtid="{D5CDD505-2E9C-101B-9397-08002B2CF9AE}" pid="170" name="x1ye=249">
    <vt:lpwstr>v4bcm9B4asQVcYL1YqzbT2B/r8rPCEEVaTZ5KtLrlNgv6Ye6R/T2BU+WNQ2CcIt4Gp+9tH96v6nJ6eyXIHlAZBhU2pJ4bSaEWLTT5XhgAvYuTnxnmXzVBCxKNhHlan6SNayKnB9xXtyogDeq08HTO1ryK1CZe7YYugpelNe06zOcXfOYmYZ7dWjumLDVhQdTwxVh5nxmhjyIluEZIlNl+KORu8aZh4nO1DeX1U0PD2cnz0yruiXl9tA36/tvn6v</vt:lpwstr>
  </property>
  <property fmtid="{D5CDD505-2E9C-101B-9397-08002B2CF9AE}" pid="171" name="x1ye=25">
    <vt:lpwstr>e/PYPRKVGTip7Zw/ow6IttGUBPKG/x5o5cHH0qtHuAY530+19KPPWc3GNd7BIFL0KAQdQCv9BH4Ghf8QK/ukvCMKjdFLdxpLtPNtSKUqOO/RkEDAp23LiD9cwxxRXwlY/lBnEVxMz+Hjvx16t5pfGJgDauBb569Uq1VgJaa9alOGfIkpRFRhMOdarh1a/4Wy3enxUpGjZ1TMXeusfwXC0t/0J8hsGklI01c3q2TQhNrFrZAIuyQk+FNmQu7Xr2u</vt:lpwstr>
  </property>
  <property fmtid="{D5CDD505-2E9C-101B-9397-08002B2CF9AE}" pid="172" name="x1ye=250">
    <vt:lpwstr>b4IhiS6syv7FPjWQEcpBwzdkM93zRWxPp+w9YqFGLUTS8YSbcyE0geUNmGbdFG4qfKQLQ3DTjHe+Nl7qVEutdw6DEEJJzhRVk7kyEi66LQ8TKJLnyjdtCVnvZBnwOctXuJycy4yfdmgJC8FSKOMKNELAca3sp01f4SYpmFexGHFZ/rPytZV62MRUpWa6KtCAo6EywAciZVeyFp8rKx/NjCkgDgJxINN5BN1jV3LB2S4AcRQcSVH2X00hj44EUQ5</vt:lpwstr>
  </property>
  <property fmtid="{D5CDD505-2E9C-101B-9397-08002B2CF9AE}" pid="173" name="x1ye=251">
    <vt:lpwstr>8ICMOoJkXxpfgE/ACBkWPrRzW9tBzbcU+kohpoatUb7Sd1T7SB/WPs9mfAJQHGilSXQvwXfxiBo7MXBRJZYKyFkpxFBnENote+7qORiIxAV5PHFf+SNrpIYworz09xotGaAcx4prZVSJLju6xTjOoUjEJ62MVOFEK/b97aqDko2Gh73qycbpAOTU7KyFrEXFvHFtMeHnzyTDNn67q8Z1PI5BQoz6AhG3NXSKHPeT7mhF8+uuv1lcH/69F/YvTct</vt:lpwstr>
  </property>
  <property fmtid="{D5CDD505-2E9C-101B-9397-08002B2CF9AE}" pid="174" name="x1ye=252">
    <vt:lpwstr>VE/4G60UlE/7fCFASlvxIQ6ocYtUwlg5bwkrtWXMhzpf5Fnnu6h5104GBAqp6Str2kvLUz6+EyPh2gDJGP1YYz/88bhQ76a0bgk2i5bxjfWazy9x77cs634l87O6D5A5izA7WbuNwtJn2hUkLKDCJDEm/RtEb1DDLrMTSgVmn2/u1R1qq/kHw/M60qG3btYENtwJ1LdoYSj19Dyg7YdqCeuc4EnvI/iol3+pHMIOB4gjwBGUHfMdRIXrwErIseo</vt:lpwstr>
  </property>
  <property fmtid="{D5CDD505-2E9C-101B-9397-08002B2CF9AE}" pid="175" name="x1ye=253">
    <vt:lpwstr>VAsBKj9IqRAXeaFIdAIokLsjQ4SNTyj4R49tFqCGM8c9JJsVkcOPwtxvH4YGc4BkSm8yiZDmi74rSRcPnJgDDfqfJrVKas2DFP1v+S/0ljwdrj8vN7qz1fpF+zi58WEWHv3PVsmYfyX7N6nohw3Zkoxtb2NtTxnCBV2AJRajxJ4D90MiKskyNdjI6hZI+u0psM9VUc9pknEwuwo3y9seIn7bs+EO8ti19vgJo2F8KuzE1On2N65rQ5vGIDRLVTC</vt:lpwstr>
  </property>
  <property fmtid="{D5CDD505-2E9C-101B-9397-08002B2CF9AE}" pid="176" name="x1ye=254">
    <vt:lpwstr>8AdiKbzCuRnN1+wyqGjcnPJZJTS2DczkVfh/gAa9rIDi2I8obzgrjusbpTZl33UnISUe7o7OhfovtYNjMYdDz/3a+afepjX7tswTSnMoWm4ZU4oWNQY5vveo0mrQu0usIhzyYrUDnsZw3wNP/2cHaMlrHHSBxM7zd+w+4AsTJZba7ZNmMD0nq0sLa8Lg3q6YFlvX58hwYEq8l5PcjUOBcpM1fLTxzuwq4RGsLRtYOVeE5XbvE2/Z75e51KgKiCI</vt:lpwstr>
  </property>
  <property fmtid="{D5CDD505-2E9C-101B-9397-08002B2CF9AE}" pid="177" name="x1ye=255">
    <vt:lpwstr>HmwreBq15M4ht9Tkr2YY5IC4/5cm45OpCWlCFWdo33B92ZWUTB096oRixEgir5uipBTadQMwavdi1P9fG7xUBJkvUm9tCKdRYNOc10XfM6S79ytRPZSQrJQgVLRyGP6KiSvONk3oE/nO0G3ssyqTjCX/+ByEo8rzZe21pooeCgcblshhwT7l6FLnlH34bq7++cXXeBKMp3tp+ro8qxdOesIYGyTiqnexVA0+axoFzkqnX6yq9C03vda5QgowLCs</vt:lpwstr>
  </property>
  <property fmtid="{D5CDD505-2E9C-101B-9397-08002B2CF9AE}" pid="178" name="x1ye=256">
    <vt:lpwstr>JdCggIp+b5oc54+jn0Mn4DyTjZ8J1K6M3p1IzLIDu4Vp6VauJ/gwH7sbST6xsylA9a1gaP71xGwCHxxEAfR17v6aJUW1f8XVPBM4HAe8QJjef/SSoKzlwkiQWxAY4IFa4k3X8eQQFUSjS00G0hVXUZFYRXoAWxRpaJDfgqY/thGqQrl0jxOeAV1IBc7kwLm5t+8XvY75xgA0zjoZNVTbSzHvlTO4nuqW9EqLvJywhP7EKD3LlHHVbk93Jef1axf</vt:lpwstr>
  </property>
  <property fmtid="{D5CDD505-2E9C-101B-9397-08002B2CF9AE}" pid="179" name="x1ye=257">
    <vt:lpwstr>R7yBRRDAOBiGkqI75sR5QIv0bLCfEigs30/t8DJ19eiaooo0sQB0LWRFWylUfcxyoerSTl6oOdRI9wLXehBUvWlIEjKKAkjeZ/56Wcw/Txa4yuvuFDUgTH/yHfJxGkKWer989afnIhzWvQebZhYnr4zC9kmYwqJwNKoPIgahD0MaZZlk/TDRuOvV9eDUFHSv/VqoN4n0NZfgZ0K/HrfBSSz6FkK6/4IGgEcIEr4l5RCDtQ5KkNX/PVAjzwIAimp</vt:lpwstr>
  </property>
  <property fmtid="{D5CDD505-2E9C-101B-9397-08002B2CF9AE}" pid="180" name="x1ye=258">
    <vt:lpwstr>ciE7dRYYB/WMVfoju+147MsDgbE7EjqesdnCjZOo0EzE//gwwLFZmeBjBkYdCQ3i5StLhxt+mP85k519R3V/rQJpvR2wfClelTk2JaNEzDXbV1FJjhCiGtCI/gJTuekSfNXIdsMR27mNbws8UzZj7k2czcAeOYqAftLNdy1fCTfoep5RNCHkrUp20uSgfxn5tfyoXdJVX330nyA83mQebHkNfMC45HAjdNAv3iAxzdFkY7Hka8xA0XdxH1peXoS</vt:lpwstr>
  </property>
  <property fmtid="{D5CDD505-2E9C-101B-9397-08002B2CF9AE}" pid="181" name="x1ye=259">
    <vt:lpwstr>wJtZUelr0d90X0ag8j3kB3QaoazfAWWnnQE0r9kbig2HsujSxW3K4iJx0R3uaKheIq3N6/NthGWM2O1pEEczKstYqE6NrNJ4iwR8dLIhi3AtABin2CilVTC5vokl2kMB/qNdJl0IW4Jl2VHDglJHzBk+J/9/arvJaa7Rg6BOVCQ16smYgqjFrQhnLdezQdmW9Z+6xb6SfH9NvChB+yQriEod3Xr33VluBlb0d+EwpqsL4Su7KLu8wpL1EFTTiVy</vt:lpwstr>
  </property>
  <property fmtid="{D5CDD505-2E9C-101B-9397-08002B2CF9AE}" pid="182" name="x1ye=26">
    <vt:lpwstr>24O1GjjoScCuxggm6eqC12Sqf2Fucu4ky/FA69vVctUy6BIzwgl8/HzLOVKBEYZ4QpLx1/FDphnYAljNRbBQabswAyuXHKM/HTQlp7ABmYcwEtQgKZw7jyIHSqtQt3RwzR8px3ojay37/ykcYUqZ+bG7lQp03hbsMK5c4Trop+mPFSeeKeDag709A4Fzrgk6aw85kzp/QpH/sPLUVuCFgeeD0UkbdI50zSu3/wQfhFWOoI6Z0zqF4Mcq2dkG0sp</vt:lpwstr>
  </property>
  <property fmtid="{D5CDD505-2E9C-101B-9397-08002B2CF9AE}" pid="183" name="x1ye=260">
    <vt:lpwstr>aiv4AXgc1hhGevk1+9V4ytOGRCkWuvnMNQ6/WyOcK9KazApIXyUuYZsrVOfT6UCUGTal2z47AX7/SOe1f90vNCoUlhk7l7Tpnvoopfhz6eEF5QoJTXtXXSXMd4oH9sxIlajSsLyWikACQhd90QnZsaYW6ReCSPPiUUZcaHHWce14poSD8xzFQpLl/u8JgU9k23l9NMDm40OvG+UrAvV0hYN8j026bNu8MEMj8NWOTzlA2jpBobIXIN+pL3+5iyu</vt:lpwstr>
  </property>
  <property fmtid="{D5CDD505-2E9C-101B-9397-08002B2CF9AE}" pid="184" name="x1ye=261">
    <vt:lpwstr>uQFERa78tnDPJ8jzUzNSbbl+3ICtJa23dd0dPWwriGlju+tGf/ap3P3S7fAJR0qgBMHg9GKNUHJ2CVbdxd8r2Kk8ztxQMCxqx8dfxz6Csl4/qjqjgxkeHlFABfsiFf+yPyQ70T1NLq7fb0n/BvGbueQr0464Ha7LpQfyZ4FXhgmu34RbhyQdpE0qjPn5G3rFOVWD7Y0VM7CSq1kjQvAQPn810tV9VP04iBMC2CgvIG1WRiuBaPJLvPebKQ601eQ</vt:lpwstr>
  </property>
  <property fmtid="{D5CDD505-2E9C-101B-9397-08002B2CF9AE}" pid="185" name="x1ye=262">
    <vt:lpwstr>+5zC9L/i5PtfWMTAmglHz6rEn+hteUXzJBD53po6sVaczz3JBDNCrT9xDhTEqhxiRXptFaxc4c5hgHSCkpwUKU04Bf275yzLGVn5jWgmGvzFkbb1+Ebfxr6x9KnYLjsFsFHrvsRyKITAetfHtXS6945OV3u6QumLQ6ibnc9M3s6f6qBqJ7ogFFsLybyciiQnNmY5GnDfdC9BGicteHx2UWKov30OOBkJTfkdSkSQuUXQoTr8kXAuxRJYTt0sk/A</vt:lpwstr>
  </property>
  <property fmtid="{D5CDD505-2E9C-101B-9397-08002B2CF9AE}" pid="186" name="x1ye=263">
    <vt:lpwstr>vypVfELCjoZf66H5H4S/b5ZntU2OF2fRpIPmY/PWnQ4xbqtJ0qEsDx0ddy8RqJGt7SIaHyuFeegSKfZixqYb2Oxfq+h2D5bFQtNfy+BZj3XQO3wB5IwxYzhckiSDYQ12TW9/QLtT+KIknAnmhBmNWer78kFf+gk4S7VT9KuO81DUlLUHxk4wF+dTyHxNd7PW39Sy6M+VdC72Rik7n5aD21aR/1encF+Sqznf6s+vV9odOxSB9s7orv3vupa5hcY</vt:lpwstr>
  </property>
  <property fmtid="{D5CDD505-2E9C-101B-9397-08002B2CF9AE}" pid="187" name="x1ye=264">
    <vt:lpwstr>xeXhm4LJjhlUm6Jco2ai8eBWmCV10iY5YWCm64h2ADgALJ8WqudzR0jBED0iD74y/d6igzqJlRWm67lApLHbOfrqTUSfqlnP8SPvBalza+0oKbIS+skC4F7Au6ODci6BqP2Z33HdXq7tXsyev/r6G7uCxZtvPDULPIQwKAB8RFYR1eBvLXzPGfyahlgSGi2VcV3ECauU/sOQWcSzY2CFaOgT0KrSJyQAbfhcfM7vNCTZsqhwSSSeVDlKQ2cCyG2</vt:lpwstr>
  </property>
  <property fmtid="{D5CDD505-2E9C-101B-9397-08002B2CF9AE}" pid="188" name="x1ye=265">
    <vt:lpwstr>Ci3MPdjRJTlkNALWxAC8+qhITc5hotmRPxs8k6LX6MPeUqbzyChJ2/P3ZNFV/okb8jgRpY+vIDgKqcuQeWFUBWloFJQLGAkXYkpfY4u2UWRZnEx1sy8YAmWYyyrZ8D/HmBS43oLiAFywR1TAj0AJzPQT6wjwLnTq+tShTNlIyFKteQGcpFWDlt0M27lE3/hK3SjqrjT6atXwKqvI/Po3AgoITwre/A/0rkAP8LCFZEz/ppzmm4vZBQLbYcMVaVh</vt:lpwstr>
  </property>
  <property fmtid="{D5CDD505-2E9C-101B-9397-08002B2CF9AE}" pid="189" name="x1ye=266">
    <vt:lpwstr>0mNycgGHMyXCiSQQdCW328t9Osi1bEQk6zST4YHAkOyJ6AciYrkDEM7VJQgRLZPYYcYj1XXG7N5mCMY3DsjpYL8/EjtwPcLVV2pz0+1xJz+95KviOkwA8wMHi6lFHzNAJjIIbGSufvf9lNforJ93PIAuYPA25PbcQ3fjmP5p410fGM8BmYsFF1BNDphkYus6YyqMTDz9E2Ou0JmWJd+6Z+cpsN4PttI8NYY7gJH2DODe89bVug55xvzg/YzRLeZ</vt:lpwstr>
  </property>
  <property fmtid="{D5CDD505-2E9C-101B-9397-08002B2CF9AE}" pid="190" name="x1ye=267">
    <vt:lpwstr>9fOn6g1EmLu5/x6Vuyp8FMQJYfYPcTELRi0ftN51HyeI+YnjBMJNpzO4W7cbrV0WbTOO0r5LfQv/+lQorNEPNozSI0Vb0SM1yAu2SS+R/xOxaGlppC21rvxpkamQIgeTN54eKxlgmmbNEc0xS6ZRW5SAWXt/frfv/8QCEAU+AcBAA==</vt:lpwstr>
  </property>
  <property fmtid="{D5CDD505-2E9C-101B-9397-08002B2CF9AE}" pid="191" name="x1ye=27">
    <vt:lpwstr>qm37hdCEvG75PCe4LwhtECe9LE8f6ECoGFTzJGT0lLOGcw/jHCLBR40OBiYym3NYt93Z8ByoUopiDqKWpoC4Lw8n10Yy8bb9w9akiYf8QXrDWFqT5ph0lVEdMMlqACeAxhD+mte8ybvfpBiUbX7+fQyUykcRzSYzrLV16/QOoJANjrN8EK3lPIaHfAQamTJmE5WDGXx4FnJ8V+XWFX7t+1AjSQPpO3vACGh9G5V8NeCbna/WpdDNwpFQBursmRi</vt:lpwstr>
  </property>
  <property fmtid="{D5CDD505-2E9C-101B-9397-08002B2CF9AE}" pid="192" name="x1ye=28">
    <vt:lpwstr>L/XXMT+cfsga/HtjjC4u6k5NHIAsNS7UfShoWpMTl9xgyaa2AJEFUYa1NJrUgs65fppU7FwyJoWIOAU/dnxlC5JQpW1n/5Sl9yjDAbDgK/p7KHaygMKRYZf6OpRxmeCuuzZgYxbOU2qCYeD9aw+g9FY9x64cpi+Z0vv6Z5Z/ru3oPU88IQt7YrqStJ13ZYtsBnk3tWWBZU7oulZ2MENoOUAkg7k+Uk5Fz+Gf/VI5TGMHsPEKzxIQPMCt8OPeDVV</vt:lpwstr>
  </property>
  <property fmtid="{D5CDD505-2E9C-101B-9397-08002B2CF9AE}" pid="193" name="x1ye=29">
    <vt:lpwstr>1ByLESea8ziNc4OUsOCAf6LVfVgPMhl/RYi471XdFmwjYQCVHE83Fb0vaVt2yLTD583oXfp+JNMVvTxf2T4jGheEoLujkRvryu2RrJUm+Mcr+7i2gNpObKNbZP93HrSDY4rQs6fnjoHrnX/608iDunn0/FXKwFK4OkJfAlDOA8K+IhplpEyLI5mePnIdPFlJwNdaH9Z+jQGVtSO+oPKvcj3TC/j2eyVNw6fWJXZCmC4XJN+gDs+9ou7Ab2HmX+/</vt:lpwstr>
  </property>
  <property fmtid="{D5CDD505-2E9C-101B-9397-08002B2CF9AE}" pid="194" name="x1ye=3">
    <vt:lpwstr>Cjk5FB1pLZ1iRVFLvA357S4MNJHzSJnN+DT+Y2RiykewoJsF0Q/aSCyEKgo7Y/QAmbm4tcK/84H5jDi1qAITPNNEWUsw8vuOvt3cc9aF656qAqFz0qFXboTFR8rXBVGPbe2ApQEeBeV4p8MouYiKlgv7BY3OeA/gt5pPdVGDCQreW/1iW7QGMZACqYEgVxmTY1sMCO4ldZQCxse3y2AwoShFIhCQ8jqqW4VgMtCIwEjvA8Cy7jxk8H+4qP/Sysg</vt:lpwstr>
  </property>
  <property fmtid="{D5CDD505-2E9C-101B-9397-08002B2CF9AE}" pid="195" name="x1ye=30">
    <vt:lpwstr>tUDZgoM8Oba1jdvhNsKl+WxcbkBfqxI2aK8okjRrghdMZnN1V5wmVdoJHBQG5wUBZnrd7ALqbR7sIS4iGn1y79gfdbbJIXboPv/V2ADQ6DBtJUsBNUFrNKZen75zK5pBryxzlpddYw+hw5sCbKHYg98yOKMqEMdwhiRJl4V2aRRFs107OPH070WgPyVMCLvDfbjnmQUkx+IBP4TwSqXRdKIKUaKsOHDvT+6qz5jlqpiN6qAzhWKIwi4jsyp0BoB</vt:lpwstr>
  </property>
  <property fmtid="{D5CDD505-2E9C-101B-9397-08002B2CF9AE}" pid="196" name="x1ye=31">
    <vt:lpwstr>EU91MXaZ2u9AgP8pqx0nz3t8LGXQwRlXyjwk+sFcKoWLEaBMtfYv3c8ajFGqPtA4rpBNn6c+1R+DOiocQDXLh0SL65L7BDySzOvrEsFpnErakeg/XY6ujzaMHUwu0Di2NNNKJcJVw2H783P0NgbERToLPKQxMb4SXb8kDciYTEXARNm8ZNTPFV0uCl//77jITflo8HMPyOSreKv5GWRUe9A9W2WDOE8BjA4Tc/UolZU2FqXSUabMxckOZVo64eo</vt:lpwstr>
  </property>
  <property fmtid="{D5CDD505-2E9C-101B-9397-08002B2CF9AE}" pid="197" name="x1ye=32">
    <vt:lpwstr>xYjLnOcX2tGzLkpoKvfA7H0AotxxuuZ38ZfU2lRb16vZwkZzAlK1xIER5dnQVcTMv9NIx2jS7Jw9jxJkNp2Phl9BDwqc1QkNMNHadHNTYeqGr9Ug61cGjYL9G5aK8e3D73bVsN3pXDpdwUuPrKgPH5wfuOaIFnRDeSK1n2W6chPIEEAFMiERVmKUIWr/PwOgeevvbG1UqaNHeqkwCy1caHbq/a26moHn1K54Ia9LiJRtdcnx2avpElM5izYBbBZ</vt:lpwstr>
  </property>
  <property fmtid="{D5CDD505-2E9C-101B-9397-08002B2CF9AE}" pid="198" name="x1ye=33">
    <vt:lpwstr>1RbUa7KAie4Aeh27bXwjvLB7RYtiBHgQNri37CLstAW05dWQyFhZoEUwcFxRkL18pTZ+Tofyap0KDXHhZ8NieWEJCuTQGmm10xOuvIHvMu5p7v/e8Ekwt/twaPw6mtqCCkNMDIMPHefqdCOybvvVQBVnO/UsmmlwSGl5HO7b5SUULL/52zdtrGgpEuet06MGNv4rnkGgO3rtgzN3uSW00hDKVhQf7i15GXPENzy9gvnWA9VZ0cR3hUiEH/kllFw</vt:lpwstr>
  </property>
  <property fmtid="{D5CDD505-2E9C-101B-9397-08002B2CF9AE}" pid="199" name="x1ye=34">
    <vt:lpwstr>xvVsJ1rT3XLdW+wXRa7r/3d7qmSJEt+yvLtJTx7stSRbO3hMeMRtXH+bGwZyOtizRgwXD4QDBO7AV7lJZwIOj26HLh3ys4Vspgf4qWmdXZJlvbUtxwAQWdEeRnFhq3klnzG6g7pwpjTIC6S1rvPA0xcUd8GmoioY1WnqGlUTHm62gQhbOqmFMg4CNV9eU/5o7vZqULU09QRP3JpupDxt+ZptpHP1zJ+yIlPe7kTqYiNfoOHMJVk013gRZPGlP//</vt:lpwstr>
  </property>
  <property fmtid="{D5CDD505-2E9C-101B-9397-08002B2CF9AE}" pid="200" name="x1ye=35">
    <vt:lpwstr>gAips7fnyjGVjopckHG0lzFQ+A2sBn6zjPrLpJcqaJg1+p0TH6UutTs7osb0FrvMipA2I3xDiH5i2Ch7oUzfZlb96wfuUoadogk5EDW+e7jrTg57gp1Xs38jjP1C6buMSQFGC1uTJdNkT4/mKNYWfIoNu6EST5c3oEODlytfJd/DXdsOUxMcOMHFheeNC33w1fmsYQHeH3aY2mTfxpQarciwcEzv17aWB9dgaMl6BHh/ihhzPpGM43vzqsKX9/9</vt:lpwstr>
  </property>
  <property fmtid="{D5CDD505-2E9C-101B-9397-08002B2CF9AE}" pid="201" name="x1ye=36">
    <vt:lpwstr>rWiMllg8XKKQKqabawxveGTx432U4ncPGgAplAMcGCj1ZG23xAkgTXPmbzvoCnEgcbSWwIJyHpVaq+WcBySadED2CyxjfcLyGaNLLs255vUbNRoyzw6ljTQyjdjH18EOVx50qD06zugtjQR+2e+bBVJ1PL+xbY0kf5UufzA+OuyJ7kSScVRkcGSnMDP0jRfjUWtZbp+0Lfq4ESU9IvG65ba0L3Y/xlClVpkBUH3ME3GR+iA82cdniHcnWR8W4iu</vt:lpwstr>
  </property>
  <property fmtid="{D5CDD505-2E9C-101B-9397-08002B2CF9AE}" pid="202" name="x1ye=37">
    <vt:lpwstr>MMiBSK+0y9zqEogw+Jy5skn/YPvJWuI/5EwaFjlbHQIMqYeOHvGTSUznxTcZ/Iues6ea4f+xV7TdUe+ghjRUli2+Y+YDAdZjpWFUPdXB7SjSfrhM9DCu1MHz/OC2reRQZBhtp170N+u2C57/k1+m/zJIRkJn1fXib4FxI1Xzc0QLd6PkRngbAN3wMxxUavIgELfRrwzMyX8HEukycxSRBVWZq7+lECSi9a/fPCy/x5sIiIPFpsTkBAsnpN6ITDu</vt:lpwstr>
  </property>
  <property fmtid="{D5CDD505-2E9C-101B-9397-08002B2CF9AE}" pid="203" name="x1ye=38">
    <vt:lpwstr>Hj1CD7a883cU3nvaVJp4QbKmCi0nZHSZKt5JScRMMMrgfqi1ciE2vu6pffrez05374J2HQOm5rCXfIpdvvGVBPG55uV9iF/fZq4npWG0nHo4vn0Cq+Wg1E9Bbp6kFtLsqme4MtaRhONKf9jqhCWOLwMKgJHzrNtkXtrCd3P+MwgfGQPxcEoAtEoa0DV/qyQVy3RgcUVmh37j5Xu4gBUCA8VqCl4bRIbidGHk180niihr5f2kWBbigL4KmoewZXC</vt:lpwstr>
  </property>
  <property fmtid="{D5CDD505-2E9C-101B-9397-08002B2CF9AE}" pid="204" name="x1ye=39">
    <vt:lpwstr>lXn9rkmicdnfr3whEuaQUNe0gqr036ll69NM60SQoxgf1KB1gXnP0NRqQKI/aUdkhwyJgKk6NwDb6Slo4kSDbYTI04MeJ9sverfSiFs5pb2+g46kTpYmNY47mj39+Bxd1reH24wr1QiZ70tcLcM0/xDfzaJ/P9mxm5ltpW7WBDy5YWZdzR/OFuThVPZLFfiFejNQQoi9ltVNagMaGL9gP2Oj0IYCjYA8Akh9VVkLpVYC6ljJ6dyRMxysEgN1IZ2</vt:lpwstr>
  </property>
  <property fmtid="{D5CDD505-2E9C-101B-9397-08002B2CF9AE}" pid="205" name="x1ye=4">
    <vt:lpwstr>oX8uXF7i+L6Dbo9V51yJRWG3LvzK6n44QDW4sqbMqNIwSTHgaNh2Xz8NWQ1TPYXRkaUkjTrg1Bpkh6a1YYurl7RQNHA6rDnqRqlgfDLUEmknFwmVewl8gBGad+eg1zD19KZW9U+31toU9eNn/Yk0cxj6TguF38sBZzqe06eIf4/Y1A9i+BcVNgkXBuBepm27csGLBwL45SAp6IORYB0/6TY5IWvojJz+EjwIRKNkTlGcVyY5H7GTTTfogGGLho6</vt:lpwstr>
  </property>
  <property fmtid="{D5CDD505-2E9C-101B-9397-08002B2CF9AE}" pid="206" name="x1ye=40">
    <vt:lpwstr>mJFco7F9MfGPmpFfw+3P54J+1BYZ5llB/4b4G0h7/NOiUVWuUuGzj07LdUbhNQxS6r0+0+AhoGxRrG09ERxUR1P2ewMvno7LZIEYisoH7deHSocz12V7f7XYt8zzfj3c1uiguDOx8wZ3tlbDnFGelqfPzEbze0dSCQflLyMNpQJNzWt9RU7Hna84sf9vfszhbuWwtSyHdAv6jtDf5o9mITPc3eR2UhCTtP+k+b5oFHGXqIT+djh1a3VRiDB/egF</vt:lpwstr>
  </property>
  <property fmtid="{D5CDD505-2E9C-101B-9397-08002B2CF9AE}" pid="207" name="x1ye=41">
    <vt:lpwstr>2Wwn407CrO09eieiUg9fLH5FpenWegwzFADE0T6a/xcP6xflYZiEuX99TLI93GImQ6U+/s/mqQ3IXJKDSv/WmgZNbO9qcCHiaKq29KbroUP7VuYVkQTiam/2/aXc1Vpwwdh8X0dltaARc2tw3+h3HZw6yzPs9RcJP5sUefgGGGD5lDwEST3fX9IcDy3msIA2+4Qlk32wJjb5RUG8NA8UeIx7L66BZAH1cbVJ7WRzxBxTsj7gI1WcoQ1ynBdaW2K</vt:lpwstr>
  </property>
  <property fmtid="{D5CDD505-2E9C-101B-9397-08002B2CF9AE}" pid="208" name="x1ye=42">
    <vt:lpwstr>LIDuKKgwciwvQkxktEspeST/OLE4mc8GAd9efyNe4IJnU5BBR3NcYfpszdNkzsyW8ktOJmZhIOJYjeMuYe6bMR0ENj/jqukJXlWyld46G7yX4IErAa/bgXlg6Os4Vfo25W3RsIyxp2vMqEUotr8QWReumEMNo8JOWoX1Gu87co8ASTySbHxdEszXQ/HitBJoUe+TJ4Vf6NQW3+ZQLHG33wy7g5BTvYD9eQmHGJ5SmebHOiQmk6OT0aE9Jjsl/jN</vt:lpwstr>
  </property>
  <property fmtid="{D5CDD505-2E9C-101B-9397-08002B2CF9AE}" pid="209" name="x1ye=43">
    <vt:lpwstr>sEVa6+zIacwYQuM+Ev/CEZSVf6CVQhQw6H/0kyIGJfvKK19kMVIJ3/jvCaYQoqPN8n1bAQNuagvKo9qmvAW1ci71Q4c5itFcW3rkTEyoLvgcrFpsrsrga3AAIBTccjpCBWbIM2rse92hL1/btYgNubF2gf8OR9nERgu3tf8K9YHwTNlQMbSaj2p7XhaJFDu0Om/NOv29JEoBtktAGmgP6iMAiUNuOiJH2GyfrELyhIGe+diOqQwAI3TYUnE+a6E</vt:lpwstr>
  </property>
  <property fmtid="{D5CDD505-2E9C-101B-9397-08002B2CF9AE}" pid="210" name="x1ye=44">
    <vt:lpwstr>h0QeStbSc1F1nOQwT4kqzGgX3S9BU9drZPheBbT71F6S/A6jVB+/SujVCxVvIawt8OnY+mDdVrT7k/VWBRuxJRGeyl/jENagm0eLG9xjCzp86BTSGEp3iKvdWxaruQgxGKfyGws7Qd+S7Zkr6SmCWws+yDC9t6PsVPsaeYVEgqj7fBmniaZuYR3OJb2BCf+IagNhfBeUFdyEP2w91dB35z3+I/Cnc5MFxznAUEiLnPvECJJwyN+rw9qfyfRrvxK</vt:lpwstr>
  </property>
  <property fmtid="{D5CDD505-2E9C-101B-9397-08002B2CF9AE}" pid="211" name="x1ye=45">
    <vt:lpwstr>guM9wSXB4iYi/RJUDcwd/0I1RO+zOfzq4ofOep5Ll8ZcammfFdih5MKvB3nA9l2YEuz+PweqnWqyRpr37q/iwJ6SiKTL5QulsH9M0jVVDuGx+W/m/E2BcL/QpK6ERT84vi1zEhLic4DaeVN+hPKqPcZnBLdmM191/WGZC0u6IP4KPYFhisOUZfQbvgmDM3tnhAbG75r/y3Bo6uoeXxHPhYAeVZamd76xlZSyiC7RbGuFJveEqYt3tGCpDWnZFuq</vt:lpwstr>
  </property>
  <property fmtid="{D5CDD505-2E9C-101B-9397-08002B2CF9AE}" pid="212" name="x1ye=46">
    <vt:lpwstr>BqRssyDwCo6iuOrFIIOGFCq33MV39tmo7UoadUEIvl6cUVYZF4yReUH1KBP+RsCzG2OMxVWywqn2dSCsT87DdW2vdxK3uZ+1rvXwBQYdAuq9EfJ4Me1vJmnOlNSf0batf1DH6HMDkizbWkm5XXvv9YhIX8hH8MMqIV35ZpHGZLh15CA/nKzCv8oZeilrNf3hm2IPA6lJkak38GLLkKJ3aHJUJUxPL7dJ3oLD9Xh3KXCAu9C4CaNuVCQX5cgC6ya</vt:lpwstr>
  </property>
  <property fmtid="{D5CDD505-2E9C-101B-9397-08002B2CF9AE}" pid="213" name="x1ye=47">
    <vt:lpwstr>/sjvwZKFC2SzzVi6tdvEYiFq08275a0YMHWdyaW/OAg1A73Gra5A6sW8NN5XrrUfS67ChhHv0lrrZhHl1hgx3E0ZBlDcfpgNxj289wv9+G62+SidNagn6QtlLA8iIhQqzbPtaGS+Xyiofa7m4OhDlDrm5JQhoUF5XXn1+NH5I252CBYc+fw2hZfZOlM/8rC8OgdQw221IQFDfUiw+tytHUQ+1as1uylfzk3FWy1akAgWkmAI5sauo/pK94MRVVx</vt:lpwstr>
  </property>
  <property fmtid="{D5CDD505-2E9C-101B-9397-08002B2CF9AE}" pid="214" name="x1ye=48">
    <vt:lpwstr>yBJbj4kopGxF9kB5mPE1tRX1OySKPf+o4gSeagDzDyqMMrbg5LXxQlqy8WfTGNrtffhOoJsDXirMsZCMvgRhyZ+QvdDizwP1J65HkVNbv6Ocgvwl4Ne5rPkLaZ3roRlVbqQa0zOQQdayMs0Z/47a7jopnGS3dt7FQXcu+fhBREYVEshfpqbpzE/hGoMFShc+oxq5/2Plilw8Wt69t/jdpDSgyHx2aZuULdOlTgvcfLJC32CCuUlIUOQpVNSVj/y</vt:lpwstr>
  </property>
  <property fmtid="{D5CDD505-2E9C-101B-9397-08002B2CF9AE}" pid="215" name="x1ye=49">
    <vt:lpwstr>j9QOLcmL11Z3V6sn+DM/703T2UnJ9r2yUMMfkwbCbdN6sMonSSqv+txnl9Ys/X3nScyVg4oEkiSeGe7ec8jsCYHPF2Q7ZE4tI0VRW12aj5OBTWPQt+Y0E9KE32QSPGxkyuO8zZuDROuAVNuTm8ZBMFN60kWd3SNuTxXOIfIASwapBZj254OS4VJRVBOL8vPm1il1gapL3hN1hTdFpkPSXGx+/G1SzBvYy6g2JGAyDU8D45M6v+kLlQvOCVNqB+7</vt:lpwstr>
  </property>
  <property fmtid="{D5CDD505-2E9C-101B-9397-08002B2CF9AE}" pid="216" name="x1ye=5">
    <vt:lpwstr>yXNwWdDOe1ED7w0xVxuAolVv+IGnRGX/NH/ZDHh7iRog4w+DAGHvenayLGDroG2ECbOlCq73iBnT+9QmMQUIEwuOhvWNoljUAQ5eB+urZmUh5L+Nf2vO69R1KFLDzQelaZKAbkZ+FVoPa8cdNWElxb1qgEOI6fU73wu21f/WcRT6MCwGmEN9WLSyYJNrml82eNyOXD4yZcTaD5ROJT4CPk+diO4p9vOhjl6Wlv/MTMEns/whTh54gBPWagvtYN/</vt:lpwstr>
  </property>
  <property fmtid="{D5CDD505-2E9C-101B-9397-08002B2CF9AE}" pid="217" name="x1ye=50">
    <vt:lpwstr>C5mi/gU+Bhco+3JcsKY5oytrdcRg2dilWJi9l4TAJfhse/pW2Z3bawNXyh7C9MlC67nktyXskmbBR8VVfw/ooafydhNi3sXAzrSoBd5sZuQhT4UC+tLRhi0usPXhHJb31kWw2jHeRoXJ8KEDH6dYldOQAc1JQf7Duqn9q78AeazP732aU8QNvHQ+PQnLMf5+eU/vl/6L452wSbWsDOMVjp3ZeGXBGRmnL9Jj1n0ws9wIt5Hi10IPadGuB34frGe</vt:lpwstr>
  </property>
  <property fmtid="{D5CDD505-2E9C-101B-9397-08002B2CF9AE}" pid="218" name="x1ye=51">
    <vt:lpwstr>hiGRT1FN7TetgkUiuPkPkjdC6jzEJyPXRg9s+uPXl+BzIzx+GnlgB2NBv5e0F5DVb7/Hk/4yeHwYx8bo8Hf2ILjlCkEKnmhZP4ph09fG/dHnfU8T+hfuvJP2GTVRS9UjpqUpdv2XFINxkR9nJkpTaUdCIv0Tlli4wqiueQ0iRk6CknoGilPFozOeFyXGjmIEjFptXpd/hcJgvtzkuMFXePNStYdlyDWNfzXeurqMsGmdC1m4khqFiJeE4ws2IbY</vt:lpwstr>
  </property>
  <property fmtid="{D5CDD505-2E9C-101B-9397-08002B2CF9AE}" pid="219" name="x1ye=52">
    <vt:lpwstr>8Wtv0iUFvRl7vD3VXuiFIx3+yfgtkctLHfMguBapEWKTLbFd/izFO/ntXUucdQOBNVFsChvisP7U6pDg0P+4xZ6WvJLSwEzQXcey0iO9AoXkKkb+fMjL/2K9ZGv+uQT9d0OQqwxqf0ia7Jx3v0cazvP+pa6UM9uxQA7Kl3JWPOG5Ebh04INxyHpQw/4pZzC4j985NwXvtbpXXymnggomYI94hvYuArKqnOfwYTA8jEfMTn/yGRC1zGuVn3oHM9q</vt:lpwstr>
  </property>
  <property fmtid="{D5CDD505-2E9C-101B-9397-08002B2CF9AE}" pid="220" name="x1ye=53">
    <vt:lpwstr>n7c/Vu4ZDQ78T3YmUEC6Kgksylw2yyeyvJQbrxsjUcKkyGuBfg7EVMoqb2KiN+Z3kBiXvh4K2kTVRFvx1Uq+tvRtbK5JcmSgAlpMUYL9fogfLdw73RbvDyT37Y7PMCUs7LQgW5etUGAIVd0nPWs+da/w82C0H23zhKwuKhm90zV/PXhXvW7wyzzelxvhPPyMn/bzUMJ1r1j5XChu0n2ecsF+A0KNQUJL452Oo3h3tzm0IbY5CjBEZ/5mjF0a63c</vt:lpwstr>
  </property>
  <property fmtid="{D5CDD505-2E9C-101B-9397-08002B2CF9AE}" pid="221" name="x1ye=54">
    <vt:lpwstr>Dz381FmroyZgkGngxR5vr85H10ii2YATaBF/8oNn8zqRx8c8CCrKGwcJU72abMyUfDr6g5ICSWZ8oXTjLhYcTq8uKTdKwODQ+G+nZmx6TxmlD6HdukaI61V8blQVx5Z1erBOmUGOE4SFnphyQoo847y2BwVLUBBoPXb6r74ZlZ/nZrXw1bVkWltvBWXtChFo0hqiKIAnSDmt4eik6sO7U2/e2BazTiGbezSOZapsfRK3j0S30cq2QSavXDhLd2Q</vt:lpwstr>
  </property>
  <property fmtid="{D5CDD505-2E9C-101B-9397-08002B2CF9AE}" pid="222" name="x1ye=55">
    <vt:lpwstr>4zH0rBSEOkw14FHwyH68lQ/8HMTr+f6u5xQNtPnYHilvZFSxIKLPfZRKG1snp6TpxTjwHlT6Xmu3WCX6++OxSJ+/YibY1OVTCavYCvaVi0HYgxNELDi+KX1fYYjw3h9aChLAhd+8kUgbZiV6eyLNMMEIDAydvH8nLVdpdBtRzDVNfiY7nijfQXPuij90864M9xMWZPO87EZ+AznUnU5HmbOCLaQzjVLaJ24uoooKdxq758xT8nqt+6sR4QGUxTm</vt:lpwstr>
  </property>
  <property fmtid="{D5CDD505-2E9C-101B-9397-08002B2CF9AE}" pid="223" name="x1ye=56">
    <vt:lpwstr>fa/0j2BTJ06B/UGiOCWLFr0x5FltI1IJCmU460YvcQmtxB144G5ZC0lavbqR4y8OhYRHcDTeSMh87Z84AknAud2idb9qwIuLSKjh4kb91bVTcrOO2bDGpbk7sjRZfBoOPGP5+xvzUdLhDdw/Wurl7H3T3tU4Krq6b76Ya3PNozoOOoxTSzLfGB6WoVqBgi5tpCaogVeJRAZITcXlNiKDTF5DiVXanHqToVuadW38tiwh2UuIrarAv8wFp/4AHWD</vt:lpwstr>
  </property>
  <property fmtid="{D5CDD505-2E9C-101B-9397-08002B2CF9AE}" pid="224" name="x1ye=57">
    <vt:lpwstr>jd6kx+nqFGw5KiOU8fSnm4otqLFMitz9rPNmd9CN/UGhj/hEUKTCHQXOe5DmLy4cbzoLx70ec8daR2r2vypi0BdEuWg+SxSbWPTMYDpsmuyo61x6+Ofxtp9Ta8xe5iP5bDONICoVVb1UMoZStGdbdIw7vNW6rzqPdKuLFJUVF+G18eF4uzMV/AqQzZOy4ckiaxPOPrdFeSVSLjypsdhD+Nhqa5Kt+G1xPHwiIW6ZQUsPrtt85f+adDhcczv+Cbw</vt:lpwstr>
  </property>
  <property fmtid="{D5CDD505-2E9C-101B-9397-08002B2CF9AE}" pid="225" name="x1ye=58">
    <vt:lpwstr>RB+8XsSkR5opbMZmhl5nfyJAN7T4QmKh9s8s2jArokijYArrIWbuyFRwdNL5GV13osQef+BR3PFko4YlnCXGESejVAf4IEMVolkmphlgT0Z4ePTHvKi1QYyk+tYo6DqU2xqvUlxvyp65ADFdM2sLzO1C0sXFdsUGnde3O/x+lltjzqjHgx3HX2wUhq7D0tst/CR+9LHtSL0124X5z06ll+XVUt3p770NgCRRQ0a/TwWB/w7rOoABspkgvdf2gH4</vt:lpwstr>
  </property>
  <property fmtid="{D5CDD505-2E9C-101B-9397-08002B2CF9AE}" pid="226" name="x1ye=59">
    <vt:lpwstr>DauDvwrrg28u16h+oYcQ/XSxR83UF8s/969s8EVfWYrf8IihD17gnhddqujO0TVjNptlUUgfqrUjiH7aqUMCq93BR+cDtdVOkoN0j/7OvddjJjTlGylLoFH7BQUyQq0qREAhiKuSn20/8ltfxJNvhMZJBY7tjl3JvzaJcKlYBoISc5hmYFZ0WNbIvHMLsagt97OKsbp2qcH79WpyHS+WLICNm4MUTuI9XqcXgZUBebnjqnphQki0bdZ4XU/lp4d</vt:lpwstr>
  </property>
  <property fmtid="{D5CDD505-2E9C-101B-9397-08002B2CF9AE}" pid="227" name="x1ye=6">
    <vt:lpwstr>4qq22CNyXgluhCpdrKAbzxSz8ELzD/cNFLBdFcKwAG/Vei8u8Wkn+r5d1L893Vmi6o9NlF7F5Z+vS0raBVIakmIgcFnqEOf0KQUXSyQNB/LVD6DzcgdgUMXRWBsxydAYOv9xfn48HgsnODD9nCKpxCurqlpwGnchAKLGZNB2zmTOpuuuSezs1mnvLG6XSdMLRrZ/PHkYsAWmhWolEJrnfLV0UJQOGic5j4gj/KMAWKMCOrqpOIQt67GGQV4xF1t</vt:lpwstr>
  </property>
  <property fmtid="{D5CDD505-2E9C-101B-9397-08002B2CF9AE}" pid="228" name="x1ye=60">
    <vt:lpwstr>U/BlZJcR6ZYeNVZgJKtR8mL75aWxrQrjCMyWEL9Qy1tvDFPWSQXXwpAaGWQEXPToPwH3ENqzA7wE+eDsWxrIssi1c/N6MUBaF7ooLXtjbTxb/jgzBdRYOuOrQbl2HHvw4O8ULFHOypvpcSRvZZcqlq332H5Nhxn3dsZSL/693DTm9C0A63oZuDcUqsLlXzYImv7XyQJJEDTzS8H+Dc098TADD4OGHhK7TLUIi2hl/u6kxXKd5hOphximEcITKkU</vt:lpwstr>
  </property>
  <property fmtid="{D5CDD505-2E9C-101B-9397-08002B2CF9AE}" pid="229" name="x1ye=61">
    <vt:lpwstr>DDcofFBb0aa/LRgURDORD5BYnTSEz/MPwQv5i4wnlfLgQ2G614+Kdkhvx1hSzNxJn4QVLz46RJCMDjlPD81cwLmnC6xLA0GEdsmN90THrhVLgsO14Y6Ad25unxSDVo7E5lqCBvQeCpVDx4T6BGKnY0I3fISfV6x/TIGBhM4R0rcCPpJLshKAwQIb8IpAtG7VqIaBq2TeYykwPyI0yUNLVbbgXiLcdff/A09NqUYLpFlPMam/2/PzT44ox/AqKgM</vt:lpwstr>
  </property>
  <property fmtid="{D5CDD505-2E9C-101B-9397-08002B2CF9AE}" pid="230" name="x1ye=62">
    <vt:lpwstr>gx45/rnd0PbLnTVhAZ20xXvuku66acs4bnsaEmDqzfX+cbE2ZrRWbBm0usOOG4ShCmPQYlJKVJoVx+9faO1Kg1G+nw5u21BNNDCDTSgh4u8x8CoC+cZ2BOLg6vfAJcKcMAYaQNGT0/maXBttYSK3+sb5jVCg1ucqWHc3DR8e1Jj5lqexS0LTS/v7On1DPsIXmELMO4Lk/x4tC2azVKKWEr5I0n5HLxr+I8HSjmDxzeohgDsNw+xQZo3wnxVvPug</vt:lpwstr>
  </property>
  <property fmtid="{D5CDD505-2E9C-101B-9397-08002B2CF9AE}" pid="231" name="x1ye=63">
    <vt:lpwstr>dSeT2mPWjvFr7A/BQeCi+1KQEnD6G/31k2UZCfME+vv46lyOIHwkOfdHNiza2LrdhwhjNtITyjORPyQMh6FFg1gXhieepa6QXBJLDMbirqV1CaAnxuo+IH9FqQ4fcoAEgzQJGdM/weJmg5GSQJlhpD4uCkgqXssnATs4SVOhFPm1/WDSsEXQXA2YI/NIzqS3TYNaFRUzgZtRVEvlz0NfWPrnCApoivysT9NGNyrysq3knl98Ne0SZQAJxvHIJ0n</vt:lpwstr>
  </property>
  <property fmtid="{D5CDD505-2E9C-101B-9397-08002B2CF9AE}" pid="232" name="x1ye=64">
    <vt:lpwstr>REhVfKOFx5+BGZK9Zs1LzOmq9bemVCESVL6U3P6K6BVtGrXaL/nO8NNMZ/kGb/aqX/VQXDya7Gms6taahmE2nlmz6HbXRk7PnpQd1V2z4YAOm1PAEw7DT7bXgH+FkOnhedAxTAPHthmH4jrHGHlZmB8m2M/LKD9fUtMuKDUATmCN5HM8F1w+DWFaYFEdFdepDMk9wrVzszGGEsaq+BcWC0yoYpj5uVmPEhKRa7OskYl06FtDh5fdAGuSEQyWsDn</vt:lpwstr>
  </property>
  <property fmtid="{D5CDD505-2E9C-101B-9397-08002B2CF9AE}" pid="233" name="x1ye=65">
    <vt:lpwstr>2jVu8Qe9Ka1m3E9MfYu3Tls92e3GbKhLIkQR2YxUCxCyoViM5QDYlGEIQZRUjDEFQRX1tr6tjBkpQdigI50iVctlq9pdBKGOJ0h9338XCTH+RS7MJEHI9o/km4VYkvUvOF6e7m3KwH8FuNfZWTFQKjT4wdY4EghPPNZbv/KcBgJJx3xg619haNOJ2slRQGR40VQmrGAS4VsYH/goHXwGb3SgtezF9g/RnFVEd2X+e36IV5HdY/9kZGooJRWmwCm</vt:lpwstr>
  </property>
  <property fmtid="{D5CDD505-2E9C-101B-9397-08002B2CF9AE}" pid="234" name="x1ye=66">
    <vt:lpwstr>ZfYCXCcZcdx+Xs1Pk8YYDFzCFSZVcKByy+iptK9IOhRXueolbfZYTfQ9ee3wNm7azR263/3YMR/EUsjt303miOPDcLdQM1CYAFML282eobsAuj2M9Xmm4SJJZ4W3lukkvI7lJdFXqQ6D4K8/9X7TK7FPFapr7rFrGehQY+I5OwVftStYSrN0jo59K6/uPoLLZcBQIg+kEscFsGlxBcd7i78/WPebObOZkATXXVLSCdaze44tHM6gNw1gscQw59o</vt:lpwstr>
  </property>
  <property fmtid="{D5CDD505-2E9C-101B-9397-08002B2CF9AE}" pid="235" name="x1ye=67">
    <vt:lpwstr>XQCIo15HrYXfsa1BYpBnhy3Ypg41sVbgtoaw7OIB6ZDSyZGuFX55g7QHjtuS2z3nowR/OEXt3kZVdz0vJRm4xnCxBoMXjTzw1su71Qx2u6qDeSdIvoNGJZUMPOZhWenkVurrJsJYTfNreGbtQn96ZZtTtwLC7oqsc0FcMkdS3AV/n8FgeAYGraGfAGjg1Rjx+J8slr6Mo99wHOoS1ky5OG4n7w9PDyd2F8ZYnUjKWi16H2PBYE+W1iqUU12vorE</vt:lpwstr>
  </property>
  <property fmtid="{D5CDD505-2E9C-101B-9397-08002B2CF9AE}" pid="236" name="x1ye=68">
    <vt:lpwstr>aj9GwlPoyTzQLVuhqsWZrEONQhMiUtgSk4UC31Nqm5BkXLTNz5R3fJQJpvxkyC3fU3v9RAjHOqDYMqE1prcczyoiv0Swu3c0rwLplZrKE/TF1AyavqaBsyEp+SvwepQNWJIz4RpsjcnEyxIekk1q2s02z1lfi9SJLVZ3+a3Mjq/Uj7ZlyU4erYGlFZxgkVYAnWknUVXZV9xFavjVCMsho67crRa8jk9pXgPcQOPSAVB2+2+u05naWdULyXF+mIh</vt:lpwstr>
  </property>
  <property fmtid="{D5CDD505-2E9C-101B-9397-08002B2CF9AE}" pid="237" name="x1ye=69">
    <vt:lpwstr>STj+H740aaLMQRB2bQR1qZQq11AiU2fWBN8lIrfmDbZeM6mtSEh5y5qip5ZaDbUdVZwUEZ0hsXo38/YXvHvdPwJtmtwJdfRN6PVLhs2nuE6nOaGvmoBwftZUA2ag/Tx1xMu4ebA/55Q4tAA3wOGjqyhQGtrdrT5E9F3JlglXALLQwiy399t0tWjcu4Hi/wxA/TFqlBlGuvyMTh55z0UiUu7nlRr/dxJhJhVbYDWezVME+7BOA40sKDuV55ez10U</vt:lpwstr>
  </property>
  <property fmtid="{D5CDD505-2E9C-101B-9397-08002B2CF9AE}" pid="238" name="x1ye=7">
    <vt:lpwstr>gN6b96t0sAeWLrG9YRUwuqIIZov84y3z190R/H3l3MXipbIAMe+t85RWEOjihwBipu8Wqelo1dxENkXXw/zKQ1gGIQ/1Un4AkD6tdrHCsXhq/2JpCnigsGI0jcBx3rdhBjo4TWttiyJVjP8MbFO/zF/byP+UfTiSUJlN8P4+EyJ/k2hU3b0X5/8xaUcpOePavSWh390/Vak/0Dod6VmtbPkkBmsKrcS035P0u3YKnF23V6qer5ipQnzBOsagNWt</vt:lpwstr>
  </property>
  <property fmtid="{D5CDD505-2E9C-101B-9397-08002B2CF9AE}" pid="239" name="x1ye=70">
    <vt:lpwstr>adi9+6qGUOlEWmKmRW44QIH9eT/kNvB6YH5T4SR1fi75zw4BUiZMXsWlYu1zsDa/ojAfcMe4yQdZY1xeYX/m5UM8W82ZhX/ulSMvVtl6MRSk7zDjCOgzw9ALx42qGt2W7DuZ42rSaT9TxyYOJO5TZ4YX7nCOHH4+iw23dABnLsipRNpyhnUpCgv+BRI8oO0JgLAmdYfnGgo5Us/QngoKaKx56pA7jY77Fxaab6vkHo4SPU4JHAqM2YqaQEQ9HNW</vt:lpwstr>
  </property>
  <property fmtid="{D5CDD505-2E9C-101B-9397-08002B2CF9AE}" pid="240" name="x1ye=71">
    <vt:lpwstr>V7OIryNLT0GniUuBRO8ALZhICn6/rNg9fehIjk/ATsjCV2w2NuFq0dNQ6EkIX4gFvCKJVE4jNxsndseZqsbZCWSKgiPq1qZCZghnx1OnxaDzF6ZDxwHxl8X3cMXGlL0q0VOK1h7FnqqFpamHqv4+GCfhMVkouw9dJ7pk9xMpuQT8JVWoeeRRdLiW7SUr7LuywwfsELbSM3s6iB6TjaRRW+fGBKmDGemBhf+nioqZOPmX5sgEGuroSf9EHKhJgvE</vt:lpwstr>
  </property>
  <property fmtid="{D5CDD505-2E9C-101B-9397-08002B2CF9AE}" pid="241" name="x1ye=72">
    <vt:lpwstr>2H/ll7ciMcWDX40k+lh3v9tWZ4nh3nwMCBvW4SSBVNxX5SMNmLRGyeKSEUcTwOKY7H1PQo3VAlr/aVtkfVEle70oA0mWfp3PTSVKd+WS427HHYnLdG0WdVfaZ+/O99/GQM8xQPEyzhhMIrQEksf7ieGDCa2/EqXaJkCOZVf231G+yb9Uv2lBHIZVGMEMRbn8AVuZDjsyvLnSTwo5uLgWpLvK9D+68p8HqmCclIAsKmn1Jvnnls/8ZRKFtGSA4DF</vt:lpwstr>
  </property>
  <property fmtid="{D5CDD505-2E9C-101B-9397-08002B2CF9AE}" pid="242" name="x1ye=73">
    <vt:lpwstr>lqw1rGUGKKmmSKGsSHrJSF5/MTZ23Whg7b1rnPosQdr54z2Fcr3/MbKuIvL0J8/h23/qle/iEaZRzVlB3cd+cfpqJK1sWP2u0hB5XGd9PcunE9JWUlITEWHq3FD8E9g27q495nVGsyO7QPIAmlrQSwWliyLDY/P4FED4O3NV7O3ZlZZ8jv+AIbD4Jf2AGFBfF38p0DSO9PecM1yb1jI7+ZpaiJ+QqqQlByT3U0bSBmHo9M/E2MMx2LXCd4gzviY</vt:lpwstr>
  </property>
  <property fmtid="{D5CDD505-2E9C-101B-9397-08002B2CF9AE}" pid="243" name="x1ye=74">
    <vt:lpwstr>6LIYWpt6fdqpAUd3EJN3FNNkkmwhMwqCHco+Jq+Mqmduhxyh9jsYG25Ft57FXoFsJ6JgKxt9IqyxTFROcz7mPrMuhbm10O2wUxcqOYGcCOt1QwOTADR3qqCJz+ioDW781viIYAn0blZkVlLNIor3ZWDWYO5/IeswDMLTlmW9nBXr/v+PcEQsadE+nL9KhO+t4hstq5ZXWbiKlhwZNXd4WbTDgXnxV//u6DEdL12cbKAAF5nG3HhbpoXMWLqF14x</vt:lpwstr>
  </property>
  <property fmtid="{D5CDD505-2E9C-101B-9397-08002B2CF9AE}" pid="244" name="x1ye=75">
    <vt:lpwstr>o0fU7ZInUXKqx7/0xLlkoQi6Kg+Kc9xfny9hOvS6PGAAQIYYqucKAvbTZlVhj/cuZ9PG8mpzC6S8ANa7ZxX7ktembJVw9bZuh311xI3h0ioVGGnqyMl+lnK3D2VsNQ2MJfVy615izfMJFfO4zC4ZWC4ZtIvQ2QQQ8mhc7+zn49dy1wNSL5epj1XEhlp7Tfufp8xrh3ZDsyvX1z5BppBortGYR5QLjM1AjVxOjaQUp4bvbAOAJ0/tZYJPY1tSB6S</vt:lpwstr>
  </property>
  <property fmtid="{D5CDD505-2E9C-101B-9397-08002B2CF9AE}" pid="245" name="x1ye=76">
    <vt:lpwstr>z0vVJ/VVXr/Blv2EfxN0VvNMhhVyxy+RyKtb6SEI5veHuUNMCPWOn15F1hweeci46wQbvaQzk5qtW8DE0zCVrBOFaHt9Dndj9dbgtqTQJS+FmL0qSzLiurw+rBNBY9DvJIc7s60S6rSem1n0k3zYp2HgMr7vde51cwSiN6OHyEXKok0QCQE3/BHutaqKTLlzOIJKLhxPKkzwD3KLsB1wqdU3w7fJf+7cWQkRwCKlyrspNlzCepe3rsCLZXw6EWF</vt:lpwstr>
  </property>
  <property fmtid="{D5CDD505-2E9C-101B-9397-08002B2CF9AE}" pid="246" name="x1ye=77">
    <vt:lpwstr>ubNBRWcz+hIYLNj34+VJH5oNLldeUdX4ncvqFhw+OjIVJGUAfrXXzF9pfhai/ADJ8Zb2H6hFAeNV9ug/CJ0iiDvxSgBu/NIURizt9d5Mww9qEUmWtwdSoH4BYfHOSFFDjOSGXB7rBaTy7hbxrDAd38QuvJh3C918rKslRgfXehAai62v1GcTf2xsd082O0POI2tosQAKZM1iCekhqaZ4PeZCX9PZGk3tk1vhZmF4kaDN7wtcvY/psv7SfcNNiOA</vt:lpwstr>
  </property>
  <property fmtid="{D5CDD505-2E9C-101B-9397-08002B2CF9AE}" pid="247" name="x1ye=78">
    <vt:lpwstr>yPqb/xreOfVhCxruiYq9VUxZIR25rKlHVeppOefAvTeIiAdI5d1QYVRM7izXo4DOIhVv11k0243IozDxmCoZttq78Wy/Do8N/TmL/ebGtHd3BuZSwz65tr8/3AC3hqnxKS/T3rpKMKKGiQIbHPlec/Guw+wiocpsFqjkPfMchvl+vT9TraAEWcvobl2b6D+9xRrFd9z+FRLzpDqgdWW6/X8LDI/AwdvbtySk0qwCiABGm3n8n7xJB0NeE92a/lg</vt:lpwstr>
  </property>
  <property fmtid="{D5CDD505-2E9C-101B-9397-08002B2CF9AE}" pid="248" name="x1ye=79">
    <vt:lpwstr>VEcZl0PCbNKHIa/STkP6P7YKBAxZYE9odHADRnYSTI0/KroROSIQfJvD0VpOaKuFUhw3UFqHMOddAFvXyMwRUes4Zf35RQRFWxv3QPWNPVajGa0C/Pw5awMYuw+mUbNNtxG8WWCmfdpUCS/t593MBpydsZk+Pv2HmfTLhH1OZ5SOdPpU3znVrcHoTEs84WJD66EuWsvHWuf+JrYCQQ2Qvab2i5/d7y2AvCTkBN1pRxZ+V8EoOb8R/DTGQoUAtVA</vt:lpwstr>
  </property>
  <property fmtid="{D5CDD505-2E9C-101B-9397-08002B2CF9AE}" pid="249" name="x1ye=8">
    <vt:lpwstr>wbB35Crf2qLJsmzaKZ8j8CYgFDVDErZMLmtiJVK02utytIf46/eVg56D5w27CNW0bxXfP8tAxFBvJi1CzwD0fbgF6yZgiPrn2PxWoDc+fH3lFtrb/MWx6kytiH2nh/7xMMZobnVlq4PnrfIYIVdLer2lIBGgfJPc9Niomj/CbOtLy3FpBMLaWnoXo+m30Wmw2KYCdDSg3OukzXOVbZHz/S9aY8jgvD9ZD01oVylUMQ2ddIgcH1HU3kqRUqM0fOf</vt:lpwstr>
  </property>
  <property fmtid="{D5CDD505-2E9C-101B-9397-08002B2CF9AE}" pid="250" name="x1ye=80">
    <vt:lpwstr>4zsVWKJI/SFR0sgWYqCXSu2RIH0sqSavGqjsKBmHNTgWZd7di1S2YYY71Ct2ssUpRlXX7y+PpT4am70620n3+6hFPTQ7Sn+novlmv74MR9cLhryqJFnRAQdJKgGCsCOO3zYP+ZBf3Avii9znN++R6KgSQfTpS6QlfW/Pp9O4ocUn26LBg11Qhf2JMg5Bw9N1m9GD4SY2FeMihgOD4e/tifvSVu6vssAvW6rZ7gBalSVXTLxg4UvT8mnw2QLX9cW</vt:lpwstr>
  </property>
  <property fmtid="{D5CDD505-2E9C-101B-9397-08002B2CF9AE}" pid="251" name="x1ye=81">
    <vt:lpwstr>OE9YC0wiTH21S2x4CIxIvpeJGFR8GCOlhsddGb0YYXfO1tKohiwZ2yOVpJ4M3iGMfowBY3/f//BJ5R+jIfJx0+Xrv2DU2gli5YvixDm+XmJ2TL6ibDgVTcZNtPJR58Pt0WwIZP38vpHF+M/LxtgWoC9+HKrnzxDijSRGz0GAxsFfpPccP8DDwqjx2oRA9HGVnLyrCqElc+BDi/a+pZPA9kYf+QIOjex8X9pRFtzE+woNqdLLbfpoM/t5BWWiE2q</vt:lpwstr>
  </property>
  <property fmtid="{D5CDD505-2E9C-101B-9397-08002B2CF9AE}" pid="252" name="x1ye=82">
    <vt:lpwstr>DJ+KUHWkjRPH/b/6qLAfEq6lSigZpaGnEiaD2zgycl8hvCaokSMPRz5FbktJzWNc879WlfDpIu/WbFGw/U6KmCIKhgEot0R02gZiOH9hP0sjptyLHdPxKR4G9fC4rkbq0jOJKbBtr8ZUc5RyLi6liwFhJSG0RgnCcN7Ii1VjVpVyJBC5+4Ev4uubuZABW645tae6eTk5oyiX0JQaNqeyj5wcPGaAhg2IMa/bs3mUygX8RVj9Y4XbrleEx49Q+UT</vt:lpwstr>
  </property>
  <property fmtid="{D5CDD505-2E9C-101B-9397-08002B2CF9AE}" pid="253" name="x1ye=83">
    <vt:lpwstr>XxsH7U8LMotEMqptqkGSH6/l0hLCyUL4xojbAOfSlfoyRVftW1QBzfHbFks0Cdh4RchZ9KHVdJqLolqrte95ziJyeWzo4VkxV+SbOTYQF7RmVN4/fCqIoloTFQTQFiISu+aqZS0Ddpfca85+I4vDUXfH1zwfIzKGdRt5NwoVz3/9svEsPqUdCK9PC2gfKkJByPHmv5BK0f80h8+ksMzSjPka7hyEig/1h2aCzuBWOY53Zc8G3ZpYHxMXU69+pmt</vt:lpwstr>
  </property>
  <property fmtid="{D5CDD505-2E9C-101B-9397-08002B2CF9AE}" pid="254" name="x1ye=84">
    <vt:lpwstr>hAMCBTCTlRJrCsZlednFx8olgWU6M9d8D3hb44CEZGW9e3pwWRc369sudpHXV2wnxT2jHpAEaT2Qwwp7WKP38mRuh2jtRzY6L6tk/ZRr0eksoAB2AojkjGMxDR/XTBp0GpXE4zbIzEwFR2kR7qGbdX1Ilcu9gsF1EVQaMLdF4mLbM1/z0T6MHyV6573H/uxPyWd9JtzoqMTJ6nTAr8JsAg/WcAp84SaHS3lJCovmMf9bYU2ccwOuuoTNk+/Rj9W</vt:lpwstr>
  </property>
  <property fmtid="{D5CDD505-2E9C-101B-9397-08002B2CF9AE}" pid="255" name="x1ye=85">
    <vt:lpwstr>P5Mv8Y6KVAKcmPuduBk9HD+1AZ54sG4JXC1xXBgCrIEhEVhoC6/+awG522Ea8373dqRUD5Fcic3+gaja1P0QJWbUFMcOVsvdo6fQwbjKU/T0fjH1kDRTe38yrcbxuVo3v6A84JQkuCjy32RKNTXiYIxAfw2VwIrxE8GazsPEC/SvVA1jFYf1R5q+nORHMBFIVqtt2s/j8NAntXrEMAe2qu0wfmHYN09/0JPojnLl+4i7C8jAT4gP7/nXW0TF5qM</vt:lpwstr>
  </property>
  <property fmtid="{D5CDD505-2E9C-101B-9397-08002B2CF9AE}" pid="256" name="x1ye=86">
    <vt:lpwstr>qgOtrsBdu2muJSuYLCD1bwtsxEeWfPD2eSLBHkvC+RS77rVDcr4srRyseKCeOjP8pzHkEOxbD22MCh2qcMf+B9/kybv8cxhwaTQ4biJXL7p/LweYx/ckd23I40dEPft3re75A6q7w3qQ0ov5j1+uepLz+cPdPKlmRxXKlmi6qe4hK4qrIH7A8PrRj7tpjDaakSvocPnqWC2NUe5XPf91yxgYHl3Do7osx3SvT+FB9Vr6rySpwwv/UA3REHWtPka</vt:lpwstr>
  </property>
  <property fmtid="{D5CDD505-2E9C-101B-9397-08002B2CF9AE}" pid="257" name="x1ye=87">
    <vt:lpwstr>BkOwqLEXQC9uA/vzOPKL9z2VOtdkj3AgkTNptMmMNK8hOf5ZS5FtrHOWAjza7RlFfc7mC3cRGH2pUczbNFuynWFLc1HdT4/sswOSSgCqSbMEV76aWmBDFBHlbN7XNTw6FNujkXfv91YqAKW3gwKIsD0NDn9+cyXjRBKoyNNrHP/5sVf7KHBNygNM4TjJ8UfZjG/JX7OiyhgkQKH/N1xGnw1SiuYjXSBintkAoI+bPSxUJSs912kkKu9nK2Twvnm</vt:lpwstr>
  </property>
  <property fmtid="{D5CDD505-2E9C-101B-9397-08002B2CF9AE}" pid="258" name="x1ye=88">
    <vt:lpwstr>08O8Jr+6hu01tdg0iCA62lky+VNewhmPlZ67ksBhHoYn7hGZQr91NLUBeAtPjOX5FuyExVB3T0MXYOkrU3/NvYHUNGhCkg+fzaU+EZWnxcDAgkpEIrOeOB/++p2f2wSbxJu4vyUe5g+ybBGrcH6rVTyslePcKTCbBKEx88kMGtcPZo5RkD1ls7FQTLa2oznAbb9QzdfaRh5x+5waXpeNRHYfwJSmhvw0qjs3xmK27bhdXY1L657X3zaYfpR/Ggl</vt:lpwstr>
  </property>
  <property fmtid="{D5CDD505-2E9C-101B-9397-08002B2CF9AE}" pid="259" name="x1ye=89">
    <vt:lpwstr>NLAz0WQDBrzzkAMcp6tYKHocZi9Dnyk5hQBazma5+Vazx6jQ+k+VWwaIHiX7WrqQqyJikyeoQQzi1CqfJ7vVSkVck+dMDr5Is5GTqDO6U8ngi6zsWlYa0S5KmuEa6nwReLEhBhJqBJdr304/QHx2NQAjqEFWKDOmdXBXN2w/w8QsSnKCyyckeLs298zDb5VSx7ruPAyt1K4osKcOBUM0eYCjo9+ConMRf2eiFl57HJDE8vGnWjS4/zdRgudxWll</vt:lpwstr>
  </property>
  <property fmtid="{D5CDD505-2E9C-101B-9397-08002B2CF9AE}" pid="260" name="x1ye=9">
    <vt:lpwstr>RM3kyPe+1mC/hJltojYoY1b+hXZ7dAxn8qsvn7FxzBBCcdslXhJ+/tiNR6m24/E+mWVs9TL/SWfdHTXq0s6SyGhnyYzVRzd8DyO2lVv/qagrTvyA6nYtH9n2Xw0I0Av4XX0FbixwSLL4abRiAxFYahTgE9/VfKxP8ekLRO7dohKl4kHkOjF7gfBFxzMZkIWhioDBNevSQgLuQzbGjY5EUIl+iMZjFLyRw/2yK0QN+5+mB2GGLcZFi+zX45gbady</vt:lpwstr>
  </property>
  <property fmtid="{D5CDD505-2E9C-101B-9397-08002B2CF9AE}" pid="261" name="x1ye=90">
    <vt:lpwstr>oPjmUxaMwovwPoWi5oq2Iza2klQyeW3pQ7iNkbl5lp9KhMm3G3tskzs5I8LwJZGy9XvYH3ty0JRIIs4muuqHyAuTGp417dMd35P1mofquB/iogNQoDB13c6j6BOjjfUl6/RzoIhO4QS6B5Bj+nZaqsA9vt4RGCjDhJgzbC8IBgyJeUger8KY0lfmFuECTTRMniEHCi+OB1RnTKEJApAx5T9ETEr6N/uvLAMitmt66MARTfdMyMQeZkpYKz3fMG/</vt:lpwstr>
  </property>
  <property fmtid="{D5CDD505-2E9C-101B-9397-08002B2CF9AE}" pid="262" name="x1ye=91">
    <vt:lpwstr>9quwpLY5zWI4CSnQlx+15r9rG3/Gx3CM0qhp0Q7xU/YzGHr8PLAGb0Z5PpexzjLP4tURw9/MEFOvX0j/fF1Urmx6mvnDDzbjTZTB+BdM1IUH4nHpaHw3zOzG4csy9Fton1/gPXXAVAJ3e2ZxiDkKjBC59a2t83pykzm2h+8el8672vwcXeSreHhHCKM1zTOSeDvc+CHNS+S1SkJbHicB/sjiFOB5aC0hnYLx68AMMchF54eZFUljyCoFsigAjEo</vt:lpwstr>
  </property>
  <property fmtid="{D5CDD505-2E9C-101B-9397-08002B2CF9AE}" pid="263" name="x1ye=92">
    <vt:lpwstr>HjvyBxTIJ0lqQJ2Az/YDqXioNVf+yjzgS+qspN9081claBhel6CJiU3pJ+QslqkB2tzW04gUhrH9zF7IM5XgwJCGMh+9BC/leTmwzUbEs7cSoVaS46Lk+fIX0uyHN60VXgv56UDCclFw6c8uhnK7+ALnzMBvwVr4OSIan4HaWPZ4qJ3LkNPbiafrmydJsPx6kvqT5r2FpgsOK24EshMZz7vSVD/pfE6xvh8WMCbAl7uYDqPEWwiGmsq29qQUAoY</vt:lpwstr>
  </property>
  <property fmtid="{D5CDD505-2E9C-101B-9397-08002B2CF9AE}" pid="264" name="x1ye=93">
    <vt:lpwstr>egu7I5YTZnrAnCV82lqSgykPqq3q8usUdxDv0VvP4l+x0Wk0YF5uNLppBbP/Ur3x/xWn4wDUA/WfPLZ+3q/YrbUAQ7pPUWMBnzeGCUrK9g4LhrYzTfRkhGWvid5OQL9G+oS3LwzV2uc1jvLe6w/YZSSOAO9+ra0oj6f5Ly8zA1aWbW+2Anc++f65x5SvIsdtNoq7DHNqLKrFjaL++6MrauNs2YlmVjtN8Ol5fPUFopcgS9Kgd3iRf9vF2ovv83b</vt:lpwstr>
  </property>
  <property fmtid="{D5CDD505-2E9C-101B-9397-08002B2CF9AE}" pid="265" name="x1ye=94">
    <vt:lpwstr>egOk0Ftgjyp5JduWKOLLVs2gI1TkKfvQQK2Wd6AMs0FkRQENvEF+Sm90QLYfHJ/Pl6Eun8OUwCVcFkUpG6q0Ze2ZSuGkLE8gXLsmiyhNtyf3GO0Ez4TYWneSMsKZrOY8Cno1lnWlFm6V221Orv0/mlD9jo95S8j+QdGTbGq6XBzU8sMo+MR2LYdebpa9TmrRZOUMNmtrI+NN1k9E84jUz8Q9TWomzx+mkhkokRsuX4PDWhtdb06svzeYsUr0VxC</vt:lpwstr>
  </property>
  <property fmtid="{D5CDD505-2E9C-101B-9397-08002B2CF9AE}" pid="266" name="x1ye=95">
    <vt:lpwstr>mHY/dDTr3+u3YG7Td7cFijwTwHbuoP0G0upcRbAJhIYZft9i16YUy2W9fSdU0BAQAMxB+h2YdRC+t0Bqj9gyRkE6jH23dp7sAfcu8caCLyHNeJR8mvBmJK8F0GIDztm4jrw4+mRTY6C2kgzSlTuYG1+0VzM0gmRCwUZfboozu191ZG7fZLNsn3qwYTD99u9MntFeGa8BGnvGsroinKv6YLst22iJzCagdJljHX24yWHaCJ4YVtg87Ln38oPoB3w</vt:lpwstr>
  </property>
  <property fmtid="{D5CDD505-2E9C-101B-9397-08002B2CF9AE}" pid="267" name="x1ye=96">
    <vt:lpwstr>lUlqKl+/jaa/ACh7pvhgybgxa2NY5PXhjb8n7EaCBod6q87578K6EZCRi4BNYc9tjwZX/IPreX4xSaTqb2nWKnCGRln66KUeVVUkwXn4hF4Yx2/tNW+GCX7r947JuOdKBKJwlm08oRdiyJ+Clrt3ykp4wFGRoKYLI/ve5kG45JDN/Hr7eJnMJ19YjmRvZ6WyMQoCSBOWVZbLuhj7cxCa8yGJQf3wvdVyOl0xvvQh50p+x7EJvuv6OoEllMEH5eW</vt:lpwstr>
  </property>
  <property fmtid="{D5CDD505-2E9C-101B-9397-08002B2CF9AE}" pid="268" name="x1ye=97">
    <vt:lpwstr>6eaSxz3t435YznTSmmsQtQgpc/bIbu9KdVqxTLvzCLV8KzHm+oS8PRgjJ7iOuFp5R6E+4yHn7gjC7lttHugoRdkbyNcs+rR04iPJC8gBARxtKUfEHTOpZKW3sPVkj3TyjM8aP36LSdMZsTYNzEy3qpN4edhwWpzneL1yatf4ABBx/lgN//51aBD3TYwbtivX7JacoldJQ0sML8J/S0QqDNic2m3kKyMFj4fUL/a1zRN3Aqiiv+zqnUYD8WHiz6o</vt:lpwstr>
  </property>
  <property fmtid="{D5CDD505-2E9C-101B-9397-08002B2CF9AE}" pid="269" name="x1ye=98">
    <vt:lpwstr>i7n9l9npa8/PvJRfEwu39S0zRTSKRFfoWNK3iG1Oc7Zm/BHJ6qHpb+ly+HdZ1jWIYMVEBdZY6p5KzlwnHnO/mBD8I0o+szh4R3/fSl9S8AGKnmnW4xnnswZGGdgFD/pVAQq/KbU8re8BFT/Lv9FK/ez3fKwzVb6PudiQG2gDdGocJ4AHoM8iBdWxWulbe52SLW+iUstyYLy8kSS53tVill+nidCrYpsgV9pHKz/PlcN/KkYZgo3pP5UiYLS3ufY</vt:lpwstr>
  </property>
  <property fmtid="{D5CDD505-2E9C-101B-9397-08002B2CF9AE}" pid="270" name="x1ye=99">
    <vt:lpwstr>5HOADGayy/2Zz9AWbDa2lJtOb7b64d+ZooIqCWVItnFPGxvwhYO2R7j9PGFowHa9Ye5vNNvhOfFQyEt29+F635noshcVkL7NrGX939Gu44gZyfjuR5t/YmwxNWpCuyWNWU8kJT3LyYqP6lzD8mj1W/eOl1Yw2tx66wWD4H5006yfKvnfAJsvN+f79XurbInlSCCaV9yQrN8EqslyNIhRRDzY2+uUX5oXnTp5kfXg5qfv1Zi7rDlUHvajFV+xecL</vt:lpwstr>
  </property>
</Properties>
</file>